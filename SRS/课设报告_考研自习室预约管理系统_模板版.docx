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DC43A2" w14:textId="77777777" w:rsidR="00B076A2" w:rsidRDefault="00B076A2">
      <w:pPr>
        <w:rPr>
          <w:rFonts w:hint="eastAsia"/>
        </w:rPr>
      </w:pPr>
    </w:p>
    <w:p w14:paraId="741B724B" w14:textId="77777777" w:rsidR="00B076A2" w:rsidRDefault="00B076A2">
      <w:pPr>
        <w:rPr>
          <w:rFonts w:hint="eastAsia"/>
        </w:rPr>
      </w:pPr>
    </w:p>
    <w:p w14:paraId="5BFC9C48" w14:textId="77777777" w:rsidR="00B076A2" w:rsidRDefault="00B076A2">
      <w:pPr>
        <w:rPr>
          <w:rFonts w:hint="eastAsia"/>
        </w:rPr>
      </w:pPr>
      <w:r>
        <w:pict w14:anchorId="18CDA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119" type="#_x0000_t75" alt="hdjd" style="position:absolute;left:0;text-align:left;margin-left:111.6pt;margin-top:-13.8pt;width:180pt;height:54.75pt;z-index:251704832;mso-wrap-style:square">
            <v:imagedata r:id="rId7" o:title="hdjd"/>
          </v:shape>
        </w:pict>
      </w:r>
    </w:p>
    <w:p w14:paraId="05046BDF" w14:textId="77777777" w:rsidR="00B076A2" w:rsidRDefault="00B076A2">
      <w:pPr>
        <w:rPr>
          <w:rFonts w:hint="eastAsia"/>
        </w:rPr>
      </w:pPr>
    </w:p>
    <w:p w14:paraId="15AB0B34" w14:textId="77777777" w:rsidR="00B076A2" w:rsidRDefault="00B076A2">
      <w:pPr>
        <w:pStyle w:val="a7"/>
        <w:spacing w:after="240"/>
        <w:rPr>
          <w:rFonts w:ascii="黑体" w:eastAsia="黑体" w:hAnsi="黑体" w:hint="eastAsia"/>
          <w:b w:val="0"/>
          <w:sz w:val="28"/>
        </w:rPr>
      </w:pPr>
      <w:r>
        <w:rPr>
          <w:rFonts w:ascii="黑体" w:eastAsia="黑体" w:hAnsi="黑体" w:hint="eastAsia"/>
          <w:sz w:val="48"/>
        </w:rPr>
        <w:t>课程设计（论文）</w:t>
      </w:r>
    </w:p>
    <w:p w14:paraId="5DD97E6A" w14:textId="77777777" w:rsidR="00B076A2" w:rsidRDefault="00B076A2">
      <w:pPr>
        <w:spacing w:line="480" w:lineRule="auto"/>
        <w:rPr>
          <w:rFonts w:ascii="黑体" w:eastAsia="黑体" w:hAnsi="黑体" w:hint="eastAsia"/>
          <w:b/>
          <w:sz w:val="28"/>
        </w:rPr>
      </w:pPr>
    </w:p>
    <w:p w14:paraId="7BD38F02" w14:textId="77777777" w:rsidR="00B076A2" w:rsidRDefault="00B076A2">
      <w:pPr>
        <w:spacing w:line="720" w:lineRule="auto"/>
        <w:ind w:left="420" w:firstLine="420"/>
        <w:rPr>
          <w:rFonts w:ascii="黑体" w:eastAsia="黑体" w:hAnsi="黑体" w:hint="eastAsia"/>
          <w:b/>
          <w:sz w:val="32"/>
          <w:u w:val="single"/>
        </w:rPr>
      </w:pPr>
      <w:r>
        <w:rPr>
          <w:rFonts w:ascii="黑体" w:eastAsia="黑体" w:hAnsi="黑体" w:hint="eastAsia"/>
          <w:b/>
          <w:sz w:val="32"/>
        </w:rPr>
        <w:t>课程所属学院</w:t>
      </w:r>
      <w:r>
        <w:rPr>
          <w:rFonts w:ascii="黑体" w:eastAsia="黑体" w:hAnsi="黑体" w:hint="eastAsia"/>
          <w:b/>
          <w:sz w:val="32"/>
        </w:rPr>
        <w:tab/>
      </w:r>
      <w:r>
        <w:rPr>
          <w:rFonts w:ascii="黑体" w:eastAsia="黑体" w:hAnsi="黑体" w:hint="eastAsia"/>
          <w:b/>
          <w:sz w:val="32"/>
          <w:u w:val="single"/>
        </w:rPr>
        <w:t xml:space="preserve">  </w:t>
      </w:r>
      <w:r>
        <w:rPr>
          <w:rFonts w:ascii="黑体" w:eastAsia="黑体" w:hAnsi="黑体" w:hint="eastAsia"/>
          <w:b/>
          <w:sz w:val="32"/>
          <w:u w:val="single"/>
        </w:rPr>
        <w:t xml:space="preserve"> </w:t>
      </w:r>
      <w:r>
        <w:rPr>
          <w:rFonts w:ascii="黑体" w:eastAsia="黑体" w:hAnsi="黑体" w:hint="eastAsia"/>
          <w:b/>
          <w:sz w:val="32"/>
          <w:u w:val="single"/>
        </w:rPr>
        <w:t>信息</w:t>
      </w:r>
      <w:r>
        <w:rPr>
          <w:rFonts w:ascii="黑体" w:eastAsia="黑体" w:hAnsi="黑体" w:hint="eastAsia"/>
          <w:b/>
          <w:sz w:val="32"/>
          <w:u w:val="single"/>
        </w:rPr>
        <w:t>与软件</w:t>
      </w:r>
      <w:r>
        <w:rPr>
          <w:rFonts w:ascii="黑体" w:eastAsia="黑体" w:hAnsi="黑体" w:hint="eastAsia"/>
          <w:b/>
          <w:sz w:val="32"/>
          <w:u w:val="single"/>
        </w:rPr>
        <w:t>工程学院</w:t>
      </w:r>
      <w:r>
        <w:rPr>
          <w:rFonts w:ascii="黑体" w:eastAsia="黑体" w:hAnsi="黑体" w:hint="eastAsia"/>
          <w:b/>
          <w:sz w:val="32"/>
          <w:u w:val="single"/>
        </w:rPr>
        <w:t xml:space="preserve"> </w:t>
      </w:r>
      <w:r>
        <w:rPr>
          <w:rFonts w:ascii="黑体" w:eastAsia="黑体" w:hAnsi="黑体" w:hint="eastAsia"/>
          <w:b/>
          <w:sz w:val="32"/>
          <w:u w:val="single"/>
        </w:rPr>
        <w:t xml:space="preserve">          </w:t>
      </w:r>
      <w:r>
        <w:rPr>
          <w:rFonts w:ascii="黑体" w:eastAsia="黑体" w:hAnsi="黑体" w:hint="eastAsia"/>
          <w:b/>
          <w:sz w:val="32"/>
          <w:u w:val="single"/>
        </w:rPr>
        <w:t xml:space="preserve"> </w:t>
      </w:r>
      <w:r>
        <w:rPr>
          <w:rFonts w:ascii="黑体" w:eastAsia="黑体" w:hAnsi="黑体" w:hint="eastAsia"/>
          <w:b/>
          <w:sz w:val="32"/>
          <w:u w:val="single"/>
        </w:rPr>
        <w:t xml:space="preserve">  </w:t>
      </w:r>
    </w:p>
    <w:p w14:paraId="7E222C25" w14:textId="77777777" w:rsidR="00B076A2" w:rsidRDefault="00B076A2">
      <w:pPr>
        <w:spacing w:line="720" w:lineRule="auto"/>
        <w:ind w:left="420" w:firstLine="420"/>
        <w:rPr>
          <w:rFonts w:ascii="黑体" w:eastAsia="黑体" w:hAnsi="黑体" w:hint="eastAsia"/>
          <w:b/>
          <w:sz w:val="32"/>
          <w:u w:val="single"/>
        </w:rPr>
      </w:pPr>
      <w:r>
        <w:rPr>
          <w:rFonts w:ascii="黑体" w:eastAsia="黑体" w:hAnsi="黑体" w:hint="eastAsia"/>
          <w:b/>
          <w:sz w:val="32"/>
        </w:rPr>
        <w:t>所属课程名称</w:t>
      </w:r>
      <w:r>
        <w:rPr>
          <w:rFonts w:ascii="黑体" w:eastAsia="黑体" w:hAnsi="黑体" w:hint="eastAsia"/>
          <w:b/>
          <w:sz w:val="32"/>
        </w:rPr>
        <w:tab/>
      </w:r>
      <w:r>
        <w:rPr>
          <w:rFonts w:ascii="黑体" w:eastAsia="黑体" w:hAnsi="黑体" w:hint="eastAsia"/>
          <w:b/>
          <w:sz w:val="32"/>
          <w:u w:val="single"/>
        </w:rPr>
        <w:t xml:space="preserve">   </w:t>
      </w:r>
      <w:r>
        <w:rPr>
          <w:rFonts w:ascii="黑体" w:eastAsia="黑体" w:hAnsi="黑体" w:hint="eastAsia"/>
          <w:b/>
          <w:sz w:val="32"/>
          <w:u w:val="single"/>
        </w:rPr>
        <w:t>数据库原理及应用课程设计</w:t>
      </w:r>
      <w:r>
        <w:rPr>
          <w:rFonts w:ascii="黑体" w:eastAsia="黑体" w:hAnsi="黑体" w:hint="eastAsia"/>
          <w:b/>
          <w:sz w:val="32"/>
          <w:u w:val="single"/>
        </w:rPr>
        <w:t xml:space="preserve">    </w:t>
      </w:r>
      <w:r>
        <w:rPr>
          <w:rFonts w:ascii="黑体" w:eastAsia="黑体" w:hAnsi="黑体" w:hint="eastAsia"/>
          <w:b/>
          <w:sz w:val="32"/>
          <w:u w:val="single"/>
        </w:rPr>
        <w:t xml:space="preserve"> </w:t>
      </w:r>
      <w:r>
        <w:rPr>
          <w:rFonts w:ascii="黑体" w:eastAsia="黑体" w:hAnsi="黑体" w:hint="eastAsia"/>
          <w:b/>
          <w:sz w:val="32"/>
          <w:u w:val="single"/>
        </w:rPr>
        <w:t xml:space="preserve">   </w:t>
      </w:r>
    </w:p>
    <w:p w14:paraId="0004815B" w14:textId="762930B3" w:rsidR="00B076A2" w:rsidRDefault="00B076A2">
      <w:pPr>
        <w:spacing w:line="720" w:lineRule="auto"/>
        <w:ind w:left="420" w:firstLine="420"/>
        <w:rPr>
          <w:rFonts w:ascii="黑体" w:eastAsia="黑体" w:hAnsi="黑体" w:hint="eastAsia"/>
          <w:b/>
          <w:sz w:val="32"/>
          <w:u w:val="single"/>
        </w:rPr>
      </w:pPr>
      <w:r>
        <w:rPr>
          <w:rFonts w:ascii="黑体" w:eastAsia="黑体" w:hAnsi="黑体" w:hint="eastAsia"/>
          <w:b/>
          <w:sz w:val="32"/>
        </w:rPr>
        <w:t>项目</w:t>
      </w:r>
      <w:r>
        <w:rPr>
          <w:rFonts w:ascii="黑体" w:eastAsia="黑体" w:hAnsi="黑体" w:hint="eastAsia"/>
          <w:b/>
          <w:sz w:val="32"/>
        </w:rPr>
        <w:t xml:space="preserve">    </w:t>
      </w:r>
      <w:r>
        <w:rPr>
          <w:rFonts w:ascii="黑体" w:eastAsia="黑体" w:hAnsi="黑体" w:hint="eastAsia"/>
          <w:b/>
          <w:sz w:val="32"/>
        </w:rPr>
        <w:t>名称</w:t>
      </w:r>
      <w:r>
        <w:rPr>
          <w:rFonts w:ascii="黑体" w:eastAsia="黑体" w:hAnsi="黑体" w:hint="eastAsia"/>
          <w:b/>
          <w:sz w:val="32"/>
        </w:rPr>
        <w:tab/>
      </w:r>
      <w:r>
        <w:rPr>
          <w:rFonts w:ascii="黑体" w:eastAsia="黑体" w:hAnsi="黑体" w:hint="eastAsia"/>
          <w:b/>
          <w:sz w:val="32"/>
          <w:u w:val="single"/>
        </w:rPr>
        <w:t xml:space="preserve">   </w:t>
      </w:r>
      <w:r>
        <w:rPr>
          <w:rFonts w:ascii="黑体" w:eastAsia="黑体" w:hAnsi="黑体" w:hint="eastAsia"/>
          <w:b/>
          <w:color w:val="FF0000"/>
          <w:sz w:val="32"/>
          <w:highlight w:val="yellow"/>
          <w:u w:val="single"/>
        </w:rPr>
        <w:t>考研自习室预约管理系统</w:t>
      </w:r>
      <w:r>
        <w:rPr>
          <w:rFonts w:ascii="黑体" w:eastAsia="黑体" w:hAnsi="黑体" w:hint="eastAsia"/>
          <w:b/>
          <w:sz w:val="32"/>
          <w:u w:val="single"/>
        </w:rPr>
        <w:t xml:space="preserve">  </w:t>
      </w:r>
      <w:r>
        <w:rPr>
          <w:rFonts w:ascii="黑体" w:eastAsia="黑体" w:hAnsi="黑体" w:hint="eastAsia"/>
          <w:b/>
          <w:sz w:val="32"/>
          <w:u w:val="single"/>
        </w:rPr>
        <w:t xml:space="preserve">       </w:t>
      </w:r>
      <w:r>
        <w:rPr>
          <w:rFonts w:ascii="黑体" w:eastAsia="黑体" w:hAnsi="黑体" w:hint="eastAsia"/>
          <w:b/>
          <w:sz w:val="32"/>
          <w:u w:val="single"/>
        </w:rPr>
        <w:t xml:space="preserve">       </w:t>
      </w:r>
    </w:p>
    <w:p w14:paraId="47E3218D" w14:textId="77777777" w:rsidR="00B076A2" w:rsidRDefault="00B076A2">
      <w:pPr>
        <w:spacing w:line="720" w:lineRule="auto"/>
        <w:ind w:left="420" w:firstLine="420"/>
        <w:rPr>
          <w:rFonts w:ascii="黑体" w:eastAsia="黑体" w:hAnsi="黑体" w:hint="eastAsia"/>
          <w:b/>
          <w:sz w:val="32"/>
          <w:u w:val="single"/>
        </w:rPr>
      </w:pPr>
      <w:r>
        <w:rPr>
          <w:rFonts w:ascii="黑体" w:eastAsia="黑体" w:hAnsi="黑体" w:hint="eastAsia"/>
          <w:b/>
          <w:sz w:val="32"/>
        </w:rPr>
        <w:t>院</w:t>
      </w:r>
      <w:r>
        <w:rPr>
          <w:rFonts w:ascii="黑体" w:eastAsia="黑体" w:hAnsi="黑体" w:hint="eastAsia"/>
          <w:b/>
          <w:sz w:val="32"/>
        </w:rPr>
        <w:t xml:space="preserve">     </w:t>
      </w:r>
      <w:r>
        <w:rPr>
          <w:rFonts w:ascii="黑体" w:eastAsia="黑体" w:hAnsi="黑体" w:hint="eastAsia"/>
          <w:b/>
          <w:sz w:val="32"/>
        </w:rPr>
        <w:t>（系）</w:t>
      </w:r>
      <w:r>
        <w:rPr>
          <w:rFonts w:ascii="黑体" w:eastAsia="黑体" w:hAnsi="黑体" w:hint="eastAsia"/>
          <w:b/>
          <w:sz w:val="32"/>
        </w:rPr>
        <w:tab/>
      </w:r>
      <w:r>
        <w:rPr>
          <w:rFonts w:ascii="黑体" w:eastAsia="黑体" w:hAnsi="黑体" w:hint="eastAsia"/>
          <w:b/>
          <w:sz w:val="32"/>
          <w:u w:val="single"/>
        </w:rPr>
        <w:t xml:space="preserve">   </w:t>
      </w:r>
      <w:r>
        <w:rPr>
          <w:rFonts w:ascii="黑体" w:eastAsia="黑体" w:hAnsi="黑体" w:hint="eastAsia"/>
          <w:b/>
          <w:sz w:val="32"/>
          <w:u w:val="single"/>
        </w:rPr>
        <w:t>计算机科学与技术（数据工程）系</w:t>
      </w:r>
      <w:r>
        <w:rPr>
          <w:rFonts w:ascii="黑体" w:eastAsia="黑体" w:hAnsi="黑体" w:hint="eastAsia"/>
          <w:b/>
          <w:sz w:val="32"/>
          <w:u w:val="single"/>
        </w:rPr>
        <w:t xml:space="preserve">  </w:t>
      </w:r>
    </w:p>
    <w:p w14:paraId="6F8AFF7A" w14:textId="77777777" w:rsidR="00B076A2" w:rsidRDefault="00B076A2">
      <w:pPr>
        <w:spacing w:line="720" w:lineRule="auto"/>
        <w:ind w:left="420" w:firstLine="420"/>
        <w:rPr>
          <w:rFonts w:ascii="黑体" w:eastAsia="黑体" w:hAnsi="黑体" w:hint="eastAsia"/>
          <w:b/>
          <w:sz w:val="32"/>
          <w:u w:val="single"/>
        </w:rPr>
      </w:pPr>
      <w:r>
        <w:rPr>
          <w:rFonts w:ascii="黑体" w:eastAsia="黑体" w:hAnsi="黑体" w:hint="eastAsia"/>
          <w:b/>
          <w:sz w:val="32"/>
        </w:rPr>
        <w:t>班</w:t>
      </w:r>
      <w:r>
        <w:rPr>
          <w:rFonts w:ascii="黑体" w:eastAsia="黑体" w:hAnsi="黑体" w:hint="eastAsia"/>
          <w:b/>
          <w:sz w:val="32"/>
        </w:rPr>
        <w:t xml:space="preserve">        </w:t>
      </w:r>
      <w:r>
        <w:rPr>
          <w:rFonts w:ascii="黑体" w:eastAsia="黑体" w:hAnsi="黑体" w:hint="eastAsia"/>
          <w:b/>
          <w:sz w:val="32"/>
        </w:rPr>
        <w:t>级</w:t>
      </w:r>
      <w:r>
        <w:rPr>
          <w:rFonts w:ascii="黑体" w:eastAsia="黑体" w:hAnsi="黑体" w:hint="eastAsia"/>
          <w:b/>
          <w:sz w:val="32"/>
        </w:rPr>
        <w:tab/>
      </w:r>
      <w:r>
        <w:rPr>
          <w:rFonts w:ascii="黑体" w:eastAsia="黑体" w:hAnsi="黑体" w:hint="eastAsia"/>
          <w:b/>
          <w:sz w:val="32"/>
          <w:u w:val="single"/>
        </w:rPr>
        <w:t xml:space="preserve">   </w:t>
      </w:r>
      <w:r>
        <w:rPr>
          <w:rFonts w:ascii="黑体" w:eastAsia="黑体" w:hAnsi="黑体" w:hint="eastAsia"/>
          <w:b/>
          <w:sz w:val="32"/>
          <w:u w:val="single"/>
        </w:rPr>
        <w:t>计算机</w:t>
      </w:r>
      <w:r>
        <w:rPr>
          <w:rFonts w:ascii="黑体" w:eastAsia="黑体" w:hAnsi="黑体" w:hint="eastAsia"/>
          <w:b/>
          <w:sz w:val="32"/>
          <w:u w:val="single"/>
        </w:rPr>
        <w:t>202</w:t>
      </w:r>
      <w:r>
        <w:rPr>
          <w:rFonts w:ascii="黑体" w:eastAsia="黑体" w:hAnsi="黑体" w:hint="eastAsia"/>
          <w:b/>
          <w:sz w:val="32"/>
          <w:u w:val="single"/>
        </w:rPr>
        <w:t>4</w:t>
      </w:r>
      <w:r>
        <w:rPr>
          <w:rFonts w:ascii="黑体" w:eastAsia="黑体" w:hAnsi="黑体" w:hint="eastAsia"/>
          <w:b/>
          <w:sz w:val="32"/>
          <w:u w:val="single"/>
        </w:rPr>
        <w:t>-</w:t>
      </w:r>
      <w:r>
        <w:rPr>
          <w:rFonts w:ascii="黑体" w:eastAsia="黑体" w:hAnsi="黑体" w:hint="eastAsia"/>
          <w:b/>
          <w:color w:val="FF0000"/>
          <w:sz w:val="32"/>
          <w:highlight w:val="yellow"/>
          <w:u w:val="single"/>
        </w:rPr>
        <w:t>1</w:t>
      </w:r>
      <w:r>
        <w:rPr>
          <w:rFonts w:ascii="黑体" w:eastAsia="黑体" w:hAnsi="黑体" w:hint="eastAsia"/>
          <w:b/>
          <w:sz w:val="32"/>
          <w:u w:val="single"/>
        </w:rPr>
        <w:t>班</w:t>
      </w:r>
      <w:r>
        <w:rPr>
          <w:rFonts w:ascii="黑体" w:eastAsia="黑体" w:hAnsi="黑体" w:hint="eastAsia"/>
          <w:b/>
          <w:sz w:val="32"/>
          <w:u w:val="single"/>
        </w:rPr>
        <w:t xml:space="preserve">         </w:t>
      </w:r>
      <w:r>
        <w:rPr>
          <w:rFonts w:ascii="黑体" w:eastAsia="黑体" w:hAnsi="黑体" w:hint="eastAsia"/>
          <w:b/>
          <w:sz w:val="32"/>
          <w:u w:val="single"/>
        </w:rPr>
        <w:t xml:space="preserve">        </w:t>
      </w:r>
    </w:p>
    <w:p w14:paraId="4277F08B" w14:textId="77777777" w:rsidR="00B076A2" w:rsidRDefault="00B076A2">
      <w:pPr>
        <w:spacing w:line="720" w:lineRule="auto"/>
        <w:ind w:left="420" w:firstLine="420"/>
        <w:rPr>
          <w:rFonts w:ascii="黑体" w:eastAsia="黑体" w:hAnsi="黑体" w:hint="eastAsia"/>
          <w:b/>
          <w:sz w:val="32"/>
          <w:u w:val="single"/>
        </w:rPr>
      </w:pPr>
      <w:r>
        <w:rPr>
          <w:rFonts w:ascii="黑体" w:eastAsia="黑体" w:hAnsi="黑体" w:hint="eastAsia"/>
          <w:b/>
          <w:sz w:val="32"/>
        </w:rPr>
        <w:t>学</w:t>
      </w:r>
      <w:r>
        <w:rPr>
          <w:rFonts w:ascii="黑体" w:eastAsia="黑体" w:hAnsi="黑体" w:hint="eastAsia"/>
          <w:b/>
          <w:sz w:val="32"/>
        </w:rPr>
        <w:t xml:space="preserve">        </w:t>
      </w:r>
      <w:r>
        <w:rPr>
          <w:rFonts w:ascii="黑体" w:eastAsia="黑体" w:hAnsi="黑体" w:hint="eastAsia"/>
          <w:b/>
          <w:sz w:val="32"/>
        </w:rPr>
        <w:t>生</w:t>
      </w:r>
      <w:r>
        <w:rPr>
          <w:rFonts w:ascii="黑体" w:eastAsia="黑体" w:hAnsi="黑体" w:hint="eastAsia"/>
          <w:b/>
          <w:sz w:val="32"/>
        </w:rPr>
        <w:tab/>
      </w:r>
      <w:r>
        <w:rPr>
          <w:rFonts w:ascii="黑体" w:eastAsia="黑体" w:hAnsi="黑体" w:hint="eastAsia"/>
          <w:b/>
          <w:sz w:val="32"/>
          <w:u w:val="single"/>
        </w:rPr>
        <w:t xml:space="preserve">   </w:t>
      </w:r>
      <w:r>
        <w:rPr>
          <w:rFonts w:ascii="黑体" w:eastAsia="黑体" w:hAnsi="黑体" w:hint="eastAsia"/>
          <w:b/>
          <w:color w:val="FF0000"/>
          <w:sz w:val="32"/>
          <w:u w:val="single"/>
        </w:rPr>
        <w:t xml:space="preserve"> </w:t>
      </w:r>
      <w:r>
        <w:rPr>
          <w:rFonts w:ascii="黑体" w:eastAsia="黑体" w:hAnsi="黑体" w:hint="eastAsia"/>
          <w:b/>
          <w:color w:val="FF0000"/>
          <w:sz w:val="32"/>
          <w:highlight w:val="yellow"/>
          <w:u w:val="single"/>
        </w:rPr>
        <w:t>0101</w:t>
      </w:r>
      <w:r>
        <w:rPr>
          <w:rFonts w:ascii="黑体" w:eastAsia="黑体" w:hAnsi="黑体" w:hint="eastAsia"/>
          <w:b/>
          <w:color w:val="FF0000"/>
          <w:sz w:val="32"/>
          <w:highlight w:val="yellow"/>
          <w:u w:val="single"/>
        </w:rPr>
        <w:t>张三</w:t>
      </w:r>
      <w:r>
        <w:rPr>
          <w:rFonts w:ascii="黑体" w:eastAsia="黑体" w:hAnsi="黑体" w:hint="eastAsia"/>
          <w:b/>
          <w:sz w:val="32"/>
          <w:u w:val="single"/>
        </w:rPr>
        <w:t xml:space="preserve"> </w:t>
      </w:r>
      <w:r>
        <w:rPr>
          <w:rFonts w:ascii="黑体" w:eastAsia="黑体" w:hAnsi="黑体" w:hint="eastAsia"/>
          <w:b/>
          <w:sz w:val="32"/>
          <w:u w:val="single"/>
        </w:rPr>
        <w:t xml:space="preserve">      </w:t>
      </w:r>
      <w:r>
        <w:rPr>
          <w:rFonts w:ascii="黑体" w:eastAsia="黑体" w:hAnsi="黑体" w:hint="eastAsia"/>
          <w:b/>
          <w:sz w:val="32"/>
          <w:u w:val="single"/>
        </w:rPr>
        <w:t xml:space="preserve">                    </w:t>
      </w:r>
    </w:p>
    <w:p w14:paraId="0E53DCD7" w14:textId="77777777" w:rsidR="00B076A2" w:rsidRDefault="00B076A2">
      <w:pPr>
        <w:spacing w:line="720" w:lineRule="auto"/>
        <w:ind w:left="420" w:firstLine="420"/>
        <w:rPr>
          <w:rFonts w:ascii="黑体" w:eastAsia="黑体" w:hAnsi="黑体" w:hint="eastAsia"/>
          <w:b/>
          <w:sz w:val="28"/>
          <w:u w:val="single"/>
        </w:rPr>
      </w:pPr>
      <w:r>
        <w:rPr>
          <w:rFonts w:ascii="黑体" w:eastAsia="黑体" w:hAnsi="黑体" w:hint="eastAsia"/>
          <w:b/>
          <w:sz w:val="28"/>
        </w:rPr>
        <w:t>指</w:t>
      </w:r>
      <w:r>
        <w:rPr>
          <w:rFonts w:ascii="黑体" w:eastAsia="黑体" w:hAnsi="黑体" w:hint="eastAsia"/>
          <w:b/>
          <w:sz w:val="28"/>
        </w:rPr>
        <w:t xml:space="preserve">  </w:t>
      </w:r>
      <w:r>
        <w:rPr>
          <w:rFonts w:ascii="黑体" w:eastAsia="黑体" w:hAnsi="黑体" w:hint="eastAsia"/>
          <w:b/>
          <w:sz w:val="28"/>
        </w:rPr>
        <w:t>导</w:t>
      </w:r>
      <w:r>
        <w:rPr>
          <w:rFonts w:ascii="黑体" w:eastAsia="黑体" w:hAnsi="黑体" w:hint="eastAsia"/>
          <w:b/>
          <w:sz w:val="28"/>
        </w:rPr>
        <w:t xml:space="preserve">  </w:t>
      </w:r>
      <w:r>
        <w:rPr>
          <w:rFonts w:ascii="黑体" w:eastAsia="黑体" w:hAnsi="黑体" w:hint="eastAsia"/>
          <w:b/>
          <w:sz w:val="28"/>
        </w:rPr>
        <w:t>教</w:t>
      </w:r>
      <w:r>
        <w:rPr>
          <w:rFonts w:ascii="黑体" w:eastAsia="黑体" w:hAnsi="黑体" w:hint="eastAsia"/>
          <w:b/>
          <w:sz w:val="28"/>
        </w:rPr>
        <w:t xml:space="preserve">  </w:t>
      </w:r>
      <w:r>
        <w:rPr>
          <w:rFonts w:ascii="黑体" w:eastAsia="黑体" w:hAnsi="黑体" w:hint="eastAsia"/>
          <w:b/>
          <w:sz w:val="28"/>
        </w:rPr>
        <w:t>师</w:t>
      </w:r>
      <w:r>
        <w:rPr>
          <w:rFonts w:ascii="黑体" w:eastAsia="黑体" w:hAnsi="黑体" w:hint="eastAsia"/>
          <w:b/>
          <w:sz w:val="28"/>
        </w:rPr>
        <w:tab/>
      </w:r>
      <w:r>
        <w:rPr>
          <w:rFonts w:ascii="黑体" w:eastAsia="黑体" w:hAnsi="黑体" w:hint="eastAsia"/>
          <w:b/>
          <w:sz w:val="28"/>
          <w:u w:val="single"/>
        </w:rPr>
        <w:t xml:space="preserve">     </w:t>
      </w:r>
      <w:r>
        <w:rPr>
          <w:rFonts w:ascii="黑体" w:eastAsia="黑体" w:hAnsi="黑体" w:hint="eastAsia"/>
          <w:b/>
          <w:sz w:val="28"/>
          <w:u w:val="single"/>
        </w:rPr>
        <w:t>喻佳</w:t>
      </w:r>
      <w:r>
        <w:rPr>
          <w:rFonts w:ascii="黑体" w:eastAsia="黑体" w:hAnsi="黑体" w:hint="eastAsia"/>
          <w:b/>
          <w:sz w:val="28"/>
          <w:u w:val="single"/>
        </w:rPr>
        <w:t xml:space="preserve">  </w:t>
      </w:r>
      <w:r>
        <w:rPr>
          <w:rFonts w:ascii="黑体" w:eastAsia="黑体" w:hAnsi="黑体" w:hint="eastAsia"/>
          <w:b/>
          <w:sz w:val="28"/>
          <w:u w:val="single"/>
        </w:rPr>
        <w:t xml:space="preserve">      </w:t>
      </w:r>
      <w:r>
        <w:rPr>
          <w:rFonts w:ascii="黑体" w:eastAsia="黑体" w:hAnsi="黑体" w:hint="eastAsia"/>
          <w:b/>
          <w:sz w:val="28"/>
          <w:u w:val="single"/>
        </w:rPr>
        <w:t xml:space="preserve">             </w:t>
      </w:r>
      <w:r>
        <w:rPr>
          <w:rFonts w:ascii="黑体" w:eastAsia="黑体" w:hAnsi="黑体" w:hint="eastAsia"/>
          <w:b/>
          <w:sz w:val="28"/>
          <w:u w:val="single"/>
        </w:rPr>
        <w:t xml:space="preserve"> </w:t>
      </w:r>
      <w:r>
        <w:rPr>
          <w:rFonts w:ascii="黑体" w:eastAsia="黑体" w:hAnsi="黑体" w:hint="eastAsia"/>
          <w:b/>
          <w:sz w:val="28"/>
          <w:u w:val="single"/>
        </w:rPr>
        <w:t xml:space="preserve">         </w:t>
      </w:r>
    </w:p>
    <w:p w14:paraId="424BDD80" w14:textId="77777777" w:rsidR="00B076A2" w:rsidRDefault="00B076A2">
      <w:pPr>
        <w:spacing w:line="720" w:lineRule="auto"/>
        <w:ind w:left="420" w:firstLine="420"/>
        <w:rPr>
          <w:rFonts w:ascii="黑体" w:eastAsia="黑体" w:hAnsi="黑体" w:hint="eastAsia"/>
          <w:b/>
          <w:sz w:val="28"/>
          <w:u w:val="single"/>
        </w:rPr>
      </w:pPr>
      <w:r>
        <w:rPr>
          <w:rFonts w:ascii="黑体" w:eastAsia="黑体" w:hAnsi="黑体" w:hint="eastAsia"/>
          <w:b/>
          <w:sz w:val="28"/>
        </w:rPr>
        <w:t>辅</w:t>
      </w:r>
      <w:r>
        <w:rPr>
          <w:rFonts w:ascii="黑体" w:eastAsia="黑体" w:hAnsi="黑体" w:hint="eastAsia"/>
          <w:b/>
          <w:sz w:val="28"/>
        </w:rPr>
        <w:t xml:space="preserve">  </w:t>
      </w:r>
      <w:r>
        <w:rPr>
          <w:rFonts w:ascii="黑体" w:eastAsia="黑体" w:hAnsi="黑体" w:hint="eastAsia"/>
          <w:b/>
          <w:sz w:val="28"/>
        </w:rPr>
        <w:t>导</w:t>
      </w:r>
      <w:r>
        <w:rPr>
          <w:rFonts w:ascii="黑体" w:eastAsia="黑体" w:hAnsi="黑体" w:hint="eastAsia"/>
          <w:b/>
          <w:sz w:val="28"/>
        </w:rPr>
        <w:t xml:space="preserve">  </w:t>
      </w:r>
      <w:r>
        <w:rPr>
          <w:rFonts w:ascii="黑体" w:eastAsia="黑体" w:hAnsi="黑体" w:hint="eastAsia"/>
          <w:b/>
          <w:sz w:val="28"/>
        </w:rPr>
        <w:t>教</w:t>
      </w:r>
      <w:r>
        <w:rPr>
          <w:rFonts w:ascii="黑体" w:eastAsia="黑体" w:hAnsi="黑体" w:hint="eastAsia"/>
          <w:b/>
          <w:sz w:val="28"/>
        </w:rPr>
        <w:t xml:space="preserve">  </w:t>
      </w:r>
      <w:r>
        <w:rPr>
          <w:rFonts w:ascii="黑体" w:eastAsia="黑体" w:hAnsi="黑体" w:hint="eastAsia"/>
          <w:b/>
          <w:sz w:val="28"/>
        </w:rPr>
        <w:t>师</w:t>
      </w:r>
      <w:r>
        <w:rPr>
          <w:rFonts w:ascii="黑体" w:eastAsia="黑体" w:hAnsi="黑体" w:hint="eastAsia"/>
          <w:b/>
          <w:sz w:val="28"/>
        </w:rPr>
        <w:tab/>
      </w:r>
      <w:r>
        <w:rPr>
          <w:rFonts w:ascii="黑体" w:eastAsia="黑体" w:hAnsi="黑体" w:hint="eastAsia"/>
          <w:b/>
          <w:sz w:val="28"/>
          <w:u w:val="single"/>
        </w:rPr>
        <w:t xml:space="preserve">     </w:t>
      </w:r>
      <w:r>
        <w:rPr>
          <w:rFonts w:ascii="黑体" w:eastAsia="黑体" w:hAnsi="黑体" w:hint="eastAsia"/>
          <w:b/>
          <w:sz w:val="28"/>
          <w:u w:val="single"/>
        </w:rPr>
        <w:t>喻佳</w:t>
      </w:r>
      <w:r>
        <w:rPr>
          <w:rFonts w:ascii="黑体" w:eastAsia="黑体" w:hAnsi="黑体" w:hint="eastAsia"/>
          <w:b/>
          <w:sz w:val="28"/>
          <w:u w:val="single"/>
        </w:rPr>
        <w:t xml:space="preserve">              </w:t>
      </w:r>
      <w:r>
        <w:rPr>
          <w:rFonts w:ascii="黑体" w:eastAsia="黑体" w:hAnsi="黑体" w:hint="eastAsia"/>
          <w:b/>
          <w:sz w:val="28"/>
          <w:u w:val="single"/>
        </w:rPr>
        <w:t xml:space="preserve">      </w:t>
      </w:r>
      <w:r>
        <w:rPr>
          <w:rFonts w:ascii="黑体" w:eastAsia="黑体" w:hAnsi="黑体" w:hint="eastAsia"/>
          <w:b/>
          <w:sz w:val="28"/>
          <w:u w:val="single"/>
        </w:rPr>
        <w:t xml:space="preserve">   </w:t>
      </w:r>
      <w:r>
        <w:rPr>
          <w:rFonts w:ascii="黑体" w:eastAsia="黑体" w:hAnsi="黑体" w:hint="eastAsia"/>
          <w:b/>
          <w:sz w:val="28"/>
          <w:u w:val="single"/>
        </w:rPr>
        <w:t xml:space="preserve"> </w:t>
      </w:r>
      <w:r>
        <w:rPr>
          <w:rFonts w:ascii="黑体" w:eastAsia="黑体" w:hAnsi="黑体" w:hint="eastAsia"/>
          <w:b/>
          <w:sz w:val="28"/>
          <w:u w:val="single"/>
        </w:rPr>
        <w:t xml:space="preserve">       </w:t>
      </w:r>
    </w:p>
    <w:p w14:paraId="737D5695" w14:textId="77777777" w:rsidR="00B076A2" w:rsidRDefault="00B076A2">
      <w:pPr>
        <w:rPr>
          <w:rFonts w:hint="eastAsia"/>
        </w:rPr>
      </w:pPr>
    </w:p>
    <w:p w14:paraId="2A6F7F3A" w14:textId="77777777" w:rsidR="00B076A2" w:rsidRDefault="00B076A2">
      <w:pPr>
        <w:wordWrap w:val="0"/>
        <w:jc w:val="right"/>
      </w:pPr>
      <w:r>
        <w:rPr>
          <w:rFonts w:hint="eastAsia"/>
          <w:sz w:val="28"/>
        </w:rPr>
        <w:t xml:space="preserve">2026   </w:t>
      </w:r>
      <w:r>
        <w:rPr>
          <w:rFonts w:hint="eastAsia"/>
          <w:sz w:val="28"/>
        </w:rPr>
        <w:t>年</w:t>
      </w:r>
      <w:r>
        <w:rPr>
          <w:rFonts w:hint="eastAsia"/>
          <w:sz w:val="28"/>
        </w:rPr>
        <w:t xml:space="preserve">    </w:t>
      </w:r>
      <w:r>
        <w:rPr>
          <w:rFonts w:hint="eastAsia"/>
          <w:sz w:val="28"/>
        </w:rPr>
        <w:t>5</w:t>
      </w:r>
      <w:r>
        <w:rPr>
          <w:rFonts w:hint="eastAsia"/>
          <w:sz w:val="28"/>
        </w:rPr>
        <w:t xml:space="preserve">   </w:t>
      </w:r>
      <w:r>
        <w:rPr>
          <w:rFonts w:hint="eastAsia"/>
          <w:sz w:val="28"/>
        </w:rPr>
        <w:t>月</w:t>
      </w:r>
      <w:r>
        <w:rPr>
          <w:rFonts w:hint="eastAsia"/>
          <w:sz w:val="28"/>
        </w:rPr>
        <w:t xml:space="preserve">    </w:t>
      </w:r>
      <w:r>
        <w:rPr>
          <w:rFonts w:hint="eastAsia"/>
          <w:sz w:val="28"/>
        </w:rPr>
        <w:t>2</w:t>
      </w:r>
      <w:r>
        <w:rPr>
          <w:rFonts w:hint="eastAsia"/>
          <w:sz w:val="28"/>
        </w:rPr>
        <w:t xml:space="preserve">   </w:t>
      </w:r>
      <w:r>
        <w:rPr>
          <w:rFonts w:hint="eastAsia"/>
          <w:sz w:val="28"/>
        </w:rPr>
        <w:t>日</w:t>
      </w:r>
      <w:r>
        <w:rPr>
          <w:rFonts w:hint="eastAsia"/>
          <w:sz w:val="28"/>
        </w:rPr>
        <w:t xml:space="preserve"> </w:t>
      </w:r>
      <w:r>
        <w:rPr>
          <w:rFonts w:hint="eastAsia"/>
        </w:rPr>
        <w:t xml:space="preserve">       </w:t>
      </w:r>
    </w:p>
    <w:p w14:paraId="12709988" w14:textId="77777777" w:rsidR="00B076A2" w:rsidRDefault="00B076A2">
      <w:pPr>
        <w:jc w:val="center"/>
        <w:rPr>
          <w:rFonts w:eastAsia="黑体" w:hint="eastAsia"/>
          <w:b/>
          <w:bCs/>
          <w:sz w:val="32"/>
          <w:szCs w:val="32"/>
        </w:rPr>
      </w:pPr>
      <w:r>
        <w:rPr>
          <w:rFonts w:eastAsia="黑体" w:hint="eastAsia"/>
          <w:b/>
          <w:bCs/>
          <w:sz w:val="32"/>
          <w:szCs w:val="32"/>
        </w:rPr>
        <w:br w:type="page"/>
      </w:r>
    </w:p>
    <w:p w14:paraId="04BEB87F" w14:textId="77777777" w:rsidR="00B076A2" w:rsidRDefault="00B076A2">
      <w:pPr>
        <w:jc w:val="center"/>
        <w:rPr>
          <w:rFonts w:ascii="华文中宋" w:eastAsia="华文中宋" w:hAnsi="华文中宋" w:hint="eastAsia"/>
          <w:sz w:val="44"/>
        </w:rPr>
      </w:pPr>
    </w:p>
    <w:p w14:paraId="23B89B8F" w14:textId="77777777" w:rsidR="00B076A2" w:rsidRDefault="00B076A2">
      <w:pPr>
        <w:jc w:val="center"/>
        <w:rPr>
          <w:rFonts w:ascii="楷体_GB2312" w:eastAsia="楷体_GB2312" w:hAnsi="华文中宋" w:hint="eastAsia"/>
          <w:sz w:val="48"/>
          <w:szCs w:val="48"/>
        </w:rPr>
      </w:pPr>
      <w:r>
        <w:rPr>
          <w:rFonts w:ascii="华文中宋" w:eastAsia="华文中宋" w:hAnsi="华文中宋" w:hint="eastAsia"/>
          <w:sz w:val="44"/>
        </w:rPr>
        <w:pict w14:anchorId="2547FBF5">
          <v:shape id="Picture 5" o:spid="_x0000_s1118" type="#_x0000_t75" style="position:absolute;left:0;text-align:left;margin-left:116.4pt;margin-top:-46.8pt;width:180pt;height:54.75pt;z-index:-251705856;mso-wrap-style:square">
            <v:imagedata r:id="rId7" o:title="hdjd"/>
          </v:shape>
        </w:pict>
      </w:r>
      <w:r>
        <w:rPr>
          <w:rFonts w:ascii="华文中宋" w:eastAsia="华文中宋" w:hAnsi="华文中宋" w:hint="eastAsia"/>
          <w:sz w:val="44"/>
        </w:rPr>
        <w:t>课程设计</w:t>
      </w:r>
      <w:r>
        <w:rPr>
          <w:rFonts w:ascii="华文中宋" w:eastAsia="华文中宋" w:hAnsi="华文中宋"/>
          <w:sz w:val="44"/>
        </w:rPr>
        <w:t>(</w:t>
      </w:r>
      <w:r>
        <w:rPr>
          <w:rFonts w:ascii="华文中宋" w:eastAsia="华文中宋" w:hAnsi="华文中宋" w:hint="eastAsia"/>
          <w:sz w:val="44"/>
        </w:rPr>
        <w:t>论文</w:t>
      </w:r>
      <w:r>
        <w:rPr>
          <w:rFonts w:ascii="华文中宋" w:eastAsia="华文中宋" w:hAnsi="华文中宋"/>
          <w:sz w:val="44"/>
        </w:rPr>
        <w:t>)</w:t>
      </w:r>
      <w:r>
        <w:rPr>
          <w:rFonts w:ascii="华文中宋" w:eastAsia="华文中宋" w:hAnsi="华文中宋" w:hint="eastAsia"/>
          <w:sz w:val="44"/>
        </w:rPr>
        <w:t>任务书</w:t>
      </w:r>
    </w:p>
    <w:p w14:paraId="7C3471FF" w14:textId="77777777" w:rsidR="00B076A2" w:rsidRDefault="00B076A2">
      <w:pPr>
        <w:spacing w:afterLines="50" w:after="156"/>
        <w:jc w:val="center"/>
        <w:rPr>
          <w:rFonts w:ascii="宋体" w:hAnsi="宋体" w:hint="eastAsia"/>
          <w:b/>
          <w:bCs/>
          <w:sz w:val="28"/>
          <w:szCs w:val="28"/>
          <w:u w:val="single"/>
        </w:rPr>
      </w:pPr>
      <w:r>
        <w:rPr>
          <w:rFonts w:ascii="宋体" w:hAnsi="宋体" w:hint="eastAsia"/>
          <w:bCs/>
          <w:sz w:val="28"/>
          <w:szCs w:val="28"/>
          <w:u w:val="single"/>
        </w:rPr>
        <w:t xml:space="preserve"> </w:t>
      </w:r>
      <w:r>
        <w:rPr>
          <w:rFonts w:ascii="宋体" w:hAnsi="宋体" w:hint="eastAsia"/>
          <w:bCs/>
          <w:sz w:val="28"/>
          <w:szCs w:val="28"/>
          <w:u w:val="single"/>
        </w:rPr>
        <w:t>信工</w:t>
      </w:r>
      <w:r>
        <w:rPr>
          <w:rFonts w:ascii="宋体" w:hAnsi="宋体" w:hint="eastAsia"/>
          <w:b/>
          <w:bCs/>
          <w:sz w:val="28"/>
          <w:szCs w:val="28"/>
          <w:u w:val="single"/>
        </w:rPr>
        <w:t xml:space="preserve"> </w:t>
      </w:r>
      <w:r>
        <w:rPr>
          <w:rFonts w:ascii="宋体" w:hAnsi="宋体" w:hint="eastAsia"/>
          <w:b/>
          <w:sz w:val="28"/>
          <w:szCs w:val="28"/>
        </w:rPr>
        <w:t xml:space="preserve">学　院　</w:t>
      </w:r>
      <w:r>
        <w:rPr>
          <w:rFonts w:ascii="宋体" w:hAnsi="宋体" w:hint="eastAsia"/>
          <w:b/>
          <w:bCs/>
          <w:sz w:val="28"/>
          <w:szCs w:val="28"/>
          <w:u w:val="single"/>
        </w:rPr>
        <w:t xml:space="preserve">　</w:t>
      </w:r>
      <w:r>
        <w:rPr>
          <w:rFonts w:ascii="宋体" w:hAnsi="宋体" w:cs="宋体" w:hint="eastAsia"/>
          <w:kern w:val="0"/>
          <w:sz w:val="28"/>
          <w:szCs w:val="28"/>
          <w:u w:val="single"/>
        </w:rPr>
        <w:t>计算</w:t>
      </w:r>
      <w:r>
        <w:rPr>
          <w:rFonts w:ascii="宋体" w:hAnsi="宋体" w:cs="宋体" w:hint="eastAsia"/>
          <w:kern w:val="0"/>
          <w:sz w:val="28"/>
          <w:szCs w:val="28"/>
          <w:u w:val="single"/>
        </w:rPr>
        <w:t>机</w:t>
      </w:r>
      <w:r>
        <w:rPr>
          <w:rFonts w:ascii="宋体" w:hAnsi="宋体" w:cs="宋体" w:hint="eastAsia"/>
          <w:kern w:val="0"/>
          <w:sz w:val="28"/>
          <w:szCs w:val="28"/>
          <w:u w:val="single"/>
        </w:rPr>
        <w:t>202</w:t>
      </w:r>
      <w:r>
        <w:rPr>
          <w:rFonts w:ascii="宋体" w:hAnsi="宋体" w:cs="宋体" w:hint="eastAsia"/>
          <w:color w:val="FF0000"/>
          <w:kern w:val="0"/>
          <w:sz w:val="28"/>
          <w:szCs w:val="28"/>
          <w:u w:val="single"/>
        </w:rPr>
        <w:t>4</w:t>
      </w:r>
      <w:r>
        <w:rPr>
          <w:rFonts w:ascii="宋体" w:hAnsi="宋体" w:cs="宋体" w:hint="eastAsia"/>
          <w:kern w:val="0"/>
          <w:sz w:val="28"/>
          <w:szCs w:val="28"/>
          <w:u w:val="single"/>
        </w:rPr>
        <w:t xml:space="preserve">   </w:t>
      </w:r>
      <w:r>
        <w:rPr>
          <w:rFonts w:ascii="宋体" w:hAnsi="宋体" w:cs="宋体" w:hint="eastAsia"/>
          <w:kern w:val="0"/>
          <w:sz w:val="28"/>
          <w:szCs w:val="28"/>
          <w:u w:val="single"/>
        </w:rPr>
        <w:t xml:space="preserve">  </w:t>
      </w:r>
      <w:r>
        <w:rPr>
          <w:rFonts w:ascii="宋体" w:hAnsi="宋体" w:hint="eastAsia"/>
          <w:b/>
          <w:sz w:val="28"/>
          <w:szCs w:val="28"/>
        </w:rPr>
        <w:t>专　业</w:t>
      </w:r>
      <w:r>
        <w:rPr>
          <w:rFonts w:ascii="宋体" w:hAnsi="宋体" w:hint="eastAsia"/>
          <w:b/>
          <w:bCs/>
          <w:sz w:val="28"/>
          <w:szCs w:val="28"/>
          <w:u w:val="single"/>
        </w:rPr>
        <w:t xml:space="preserve">  </w:t>
      </w:r>
      <w:r>
        <w:rPr>
          <w:rFonts w:ascii="宋体" w:hAnsi="宋体" w:hint="eastAsia"/>
          <w:bCs/>
          <w:sz w:val="28"/>
          <w:szCs w:val="28"/>
          <w:u w:val="single"/>
        </w:rPr>
        <w:t xml:space="preserve"> </w:t>
      </w:r>
      <w:r>
        <w:rPr>
          <w:rFonts w:ascii="宋体" w:hAnsi="宋体" w:hint="eastAsia"/>
          <w:bCs/>
          <w:sz w:val="28"/>
          <w:szCs w:val="28"/>
          <w:highlight w:val="yellow"/>
          <w:u w:val="single"/>
        </w:rPr>
        <w:t>1</w:t>
      </w:r>
      <w:r>
        <w:rPr>
          <w:rFonts w:ascii="宋体" w:hAnsi="宋体" w:hint="eastAsia"/>
          <w:b/>
          <w:bCs/>
          <w:sz w:val="28"/>
          <w:szCs w:val="28"/>
          <w:u w:val="single"/>
        </w:rPr>
        <w:t xml:space="preserve">　</w:t>
      </w:r>
      <w:r>
        <w:rPr>
          <w:rFonts w:ascii="宋体" w:hAnsi="宋体" w:hint="eastAsia"/>
          <w:b/>
          <w:sz w:val="28"/>
          <w:szCs w:val="28"/>
        </w:rPr>
        <w:t>班</w:t>
      </w:r>
    </w:p>
    <w:p w14:paraId="0306348F" w14:textId="5ECE9563" w:rsidR="00B076A2" w:rsidRDefault="00B076A2">
      <w:pPr>
        <w:spacing w:line="360" w:lineRule="auto"/>
        <w:rPr>
          <w:rFonts w:ascii="宋体" w:hAnsi="宋体" w:hint="eastAsia"/>
          <w:b/>
          <w:bCs/>
          <w:sz w:val="24"/>
          <w:u w:val="single"/>
        </w:rPr>
      </w:pPr>
      <w:r>
        <w:rPr>
          <w:rFonts w:ascii="宋体" w:hAnsi="宋体" w:hint="eastAsia"/>
          <w:b/>
          <w:sz w:val="24"/>
        </w:rPr>
        <w:t>一、课程设计</w:t>
      </w:r>
      <w:r>
        <w:rPr>
          <w:rFonts w:ascii="宋体" w:hAnsi="宋体"/>
          <w:b/>
          <w:sz w:val="24"/>
        </w:rPr>
        <w:t>(</w:t>
      </w:r>
      <w:r>
        <w:rPr>
          <w:rFonts w:ascii="宋体" w:hAnsi="宋体" w:hint="eastAsia"/>
          <w:b/>
          <w:sz w:val="24"/>
        </w:rPr>
        <w:t>论文</w:t>
      </w:r>
      <w:r>
        <w:rPr>
          <w:rFonts w:ascii="宋体" w:hAnsi="宋体" w:hint="eastAsia"/>
          <w:b/>
          <w:sz w:val="24"/>
        </w:rPr>
        <w:t>)</w:t>
      </w:r>
      <w:r>
        <w:rPr>
          <w:rFonts w:ascii="宋体" w:hAnsi="宋体" w:hint="eastAsia"/>
          <w:b/>
          <w:sz w:val="24"/>
        </w:rPr>
        <w:t>题目：</w:t>
      </w:r>
      <w:r>
        <w:rPr>
          <w:rFonts w:ascii="宋体" w:hAnsi="宋体" w:hint="eastAsia"/>
          <w:b/>
          <w:bCs/>
          <w:sz w:val="24"/>
          <w:u w:val="single"/>
        </w:rPr>
        <w:t xml:space="preserve"> </w:t>
      </w:r>
      <w:r>
        <w:rPr>
          <w:rFonts w:ascii="宋体" w:hAnsi="宋体" w:hint="eastAsia"/>
          <w:b/>
          <w:bCs/>
          <w:sz w:val="24"/>
          <w:u w:val="single"/>
        </w:rPr>
        <w:t xml:space="preserve">　</w:t>
      </w:r>
      <w:r>
        <w:rPr>
          <w:rFonts w:ascii="宋体" w:hAnsi="宋体" w:hint="eastAsia"/>
          <w:b/>
          <w:bCs/>
          <w:sz w:val="24"/>
          <w:u w:val="single"/>
        </w:rPr>
        <w:t xml:space="preserve">   </w:t>
      </w:r>
      <w:r>
        <w:rPr>
          <w:rFonts w:ascii="宋体" w:hAnsi="宋体" w:hint="eastAsia"/>
          <w:b/>
          <w:bCs/>
          <w:color w:val="FF0000"/>
          <w:sz w:val="24"/>
          <w:highlight w:val="yellow"/>
          <w:u w:val="single"/>
        </w:rPr>
        <w:t>考研自习室预约管理系统</w:t>
      </w:r>
      <w:r>
        <w:rPr>
          <w:rFonts w:ascii="宋体" w:hAnsi="宋体" w:hint="eastAsia"/>
          <w:b/>
          <w:bCs/>
          <w:color w:val="FF0000"/>
          <w:sz w:val="24"/>
          <w:u w:val="single"/>
        </w:rPr>
        <w:t xml:space="preserve"> </w:t>
      </w:r>
      <w:r>
        <w:rPr>
          <w:rFonts w:ascii="宋体" w:hAnsi="宋体" w:hint="eastAsia"/>
          <w:b/>
          <w:bCs/>
          <w:sz w:val="24"/>
          <w:u w:val="single"/>
        </w:rPr>
        <w:t xml:space="preserve">      </w:t>
      </w:r>
      <w:r>
        <w:rPr>
          <w:rFonts w:ascii="宋体" w:hAnsi="宋体" w:hint="eastAsia"/>
          <w:b/>
          <w:bCs/>
          <w:sz w:val="24"/>
          <w:u w:val="single"/>
        </w:rPr>
        <w:t xml:space="preserve">　　</w:t>
      </w:r>
    </w:p>
    <w:p w14:paraId="201AFB3D" w14:textId="77777777" w:rsidR="00B076A2" w:rsidRDefault="00B076A2">
      <w:pPr>
        <w:spacing w:line="360" w:lineRule="auto"/>
        <w:rPr>
          <w:rFonts w:ascii="宋体" w:hAnsi="宋体" w:hint="eastAsia"/>
          <w:b/>
          <w:sz w:val="24"/>
        </w:rPr>
      </w:pPr>
      <w:r>
        <w:rPr>
          <w:rFonts w:ascii="宋体" w:hAnsi="宋体" w:hint="eastAsia"/>
          <w:b/>
          <w:sz w:val="24"/>
        </w:rPr>
        <w:t>二、课程设计</w:t>
      </w:r>
      <w:r>
        <w:rPr>
          <w:rFonts w:ascii="宋体" w:hAnsi="宋体"/>
          <w:b/>
          <w:sz w:val="24"/>
        </w:rPr>
        <w:t>(</w:t>
      </w:r>
      <w:r>
        <w:rPr>
          <w:rFonts w:ascii="宋体" w:hAnsi="宋体" w:hint="eastAsia"/>
          <w:b/>
          <w:sz w:val="24"/>
        </w:rPr>
        <w:t>论文</w:t>
      </w:r>
      <w:r>
        <w:rPr>
          <w:rFonts w:ascii="宋体" w:hAnsi="宋体" w:hint="eastAsia"/>
          <w:b/>
          <w:sz w:val="24"/>
        </w:rPr>
        <w:t>)</w:t>
      </w:r>
      <w:r>
        <w:rPr>
          <w:rFonts w:ascii="宋体" w:hAnsi="宋体" w:hint="eastAsia"/>
          <w:b/>
          <w:sz w:val="24"/>
        </w:rPr>
        <w:t>工作：</w:t>
      </w:r>
    </w:p>
    <w:p w14:paraId="462509DC" w14:textId="77777777" w:rsidR="00B076A2" w:rsidRDefault="00B076A2">
      <w:pPr>
        <w:spacing w:line="360" w:lineRule="auto"/>
        <w:ind w:firstLineChars="395" w:firstLine="948"/>
        <w:rPr>
          <w:rFonts w:ascii="宋体" w:hAnsi="宋体"/>
          <w:sz w:val="24"/>
        </w:rPr>
      </w:pPr>
      <w:r>
        <w:rPr>
          <w:rFonts w:ascii="宋体" w:hAnsi="宋体" w:hint="eastAsia"/>
          <w:sz w:val="24"/>
        </w:rPr>
        <w:t>自</w:t>
      </w:r>
      <w:r>
        <w:rPr>
          <w:rFonts w:ascii="宋体" w:hAnsi="宋体" w:hint="eastAsia"/>
          <w:sz w:val="24"/>
          <w:u w:val="single"/>
        </w:rPr>
        <w:t xml:space="preserve"> </w:t>
      </w:r>
      <w:r>
        <w:rPr>
          <w:rFonts w:ascii="宋体" w:hAnsi="宋体" w:hint="eastAsia"/>
          <w:b/>
          <w:bCs/>
          <w:sz w:val="24"/>
          <w:u w:val="single"/>
        </w:rPr>
        <w:t>20</w:t>
      </w:r>
      <w:r>
        <w:rPr>
          <w:rFonts w:ascii="宋体" w:hAnsi="宋体" w:hint="eastAsia"/>
          <w:b/>
          <w:bCs/>
          <w:sz w:val="24"/>
          <w:u w:val="single"/>
        </w:rPr>
        <w:t>2</w:t>
      </w:r>
      <w:r>
        <w:rPr>
          <w:rFonts w:ascii="宋体" w:hAnsi="宋体" w:hint="eastAsia"/>
          <w:b/>
          <w:bCs/>
          <w:color w:val="FF0000"/>
          <w:sz w:val="24"/>
          <w:u w:val="single"/>
        </w:rPr>
        <w:t>6</w:t>
      </w:r>
      <w:r>
        <w:rPr>
          <w:rFonts w:ascii="宋体" w:hAnsi="宋体" w:hint="eastAsia"/>
          <w:b/>
          <w:bCs/>
          <w:sz w:val="24"/>
          <w:u w:val="single"/>
        </w:rPr>
        <w:t xml:space="preserve"> </w:t>
      </w:r>
      <w:r>
        <w:rPr>
          <w:rFonts w:ascii="宋体" w:hAnsi="宋体" w:hint="eastAsia"/>
          <w:b/>
          <w:bCs/>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hint="eastAsia"/>
          <w:b/>
          <w:color w:val="FF0000"/>
          <w:sz w:val="24"/>
          <w:u w:val="single"/>
        </w:rPr>
        <w:t>4</w:t>
      </w:r>
      <w:r>
        <w:rPr>
          <w:rFonts w:ascii="宋体" w:hAnsi="宋体" w:hint="eastAsia"/>
          <w:b/>
          <w:bCs/>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hint="eastAsia"/>
          <w:b/>
          <w:color w:val="FF0000"/>
          <w:sz w:val="24"/>
          <w:u w:val="single"/>
        </w:rPr>
        <w:t>1</w:t>
      </w:r>
      <w:r>
        <w:rPr>
          <w:rFonts w:ascii="宋体" w:hAnsi="宋体" w:hint="eastAsia"/>
          <w:b/>
          <w:color w:val="FF0000"/>
          <w:sz w:val="24"/>
          <w:u w:val="single"/>
        </w:rPr>
        <w:t>5</w:t>
      </w:r>
      <w:r>
        <w:rPr>
          <w:rFonts w:ascii="宋体" w:hAnsi="宋体" w:hint="eastAsia"/>
          <w:b/>
          <w:sz w:val="24"/>
          <w:u w:val="single"/>
        </w:rPr>
        <w:t xml:space="preserve"> </w:t>
      </w:r>
      <w:r>
        <w:rPr>
          <w:rFonts w:ascii="宋体" w:hAnsi="宋体" w:hint="eastAsia"/>
          <w:sz w:val="24"/>
        </w:rPr>
        <w:t>日起至</w:t>
      </w:r>
      <w:r>
        <w:rPr>
          <w:rFonts w:ascii="宋体" w:hAnsi="宋体" w:hint="eastAsia"/>
          <w:sz w:val="24"/>
          <w:u w:val="single"/>
        </w:rPr>
        <w:t xml:space="preserve"> </w:t>
      </w:r>
      <w:r>
        <w:rPr>
          <w:rFonts w:ascii="宋体" w:hAnsi="宋体" w:hint="eastAsia"/>
          <w:b/>
          <w:bCs/>
          <w:sz w:val="24"/>
          <w:u w:val="single"/>
        </w:rPr>
        <w:t>20</w:t>
      </w:r>
      <w:r>
        <w:rPr>
          <w:rFonts w:ascii="宋体" w:hAnsi="宋体" w:hint="eastAsia"/>
          <w:b/>
          <w:bCs/>
          <w:sz w:val="24"/>
          <w:u w:val="single"/>
        </w:rPr>
        <w:t>2</w:t>
      </w:r>
      <w:r>
        <w:rPr>
          <w:rFonts w:ascii="宋体" w:hAnsi="宋体" w:hint="eastAsia"/>
          <w:b/>
          <w:bCs/>
          <w:color w:val="FF0000"/>
          <w:sz w:val="24"/>
          <w:u w:val="single"/>
        </w:rPr>
        <w:t>6</w:t>
      </w:r>
      <w:r>
        <w:rPr>
          <w:rFonts w:ascii="宋体" w:hAnsi="宋体" w:hint="eastAsia"/>
          <w:b/>
          <w:bCs/>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hint="eastAsia"/>
          <w:color w:val="FF0000"/>
          <w:sz w:val="24"/>
          <w:u w:val="single"/>
        </w:rPr>
        <w:t>5</w:t>
      </w:r>
      <w:r>
        <w:rPr>
          <w:rFonts w:ascii="宋体" w:hAnsi="宋体" w:hint="eastAsia"/>
          <w:b/>
          <w:bCs/>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hint="eastAsia"/>
          <w:color w:val="FF0000"/>
          <w:sz w:val="24"/>
          <w:u w:val="single"/>
        </w:rPr>
        <w:t>2</w:t>
      </w:r>
      <w:r>
        <w:rPr>
          <w:rFonts w:ascii="宋体" w:hAnsi="宋体" w:hint="eastAsia"/>
          <w:b/>
          <w:bCs/>
          <w:sz w:val="24"/>
          <w:u w:val="single"/>
        </w:rPr>
        <w:t xml:space="preserve"> </w:t>
      </w:r>
      <w:r>
        <w:rPr>
          <w:rFonts w:ascii="宋体" w:hAnsi="宋体" w:hint="eastAsia"/>
          <w:sz w:val="24"/>
        </w:rPr>
        <w:t>日止</w:t>
      </w:r>
    </w:p>
    <w:p w14:paraId="15F81E55" w14:textId="77777777" w:rsidR="00B076A2" w:rsidRDefault="00B076A2">
      <w:pPr>
        <w:spacing w:line="360" w:lineRule="auto"/>
        <w:rPr>
          <w:rFonts w:ascii="宋体" w:hAnsi="宋体" w:hint="eastAsia"/>
          <w:sz w:val="24"/>
          <w:u w:val="single"/>
        </w:rPr>
      </w:pPr>
      <w:r>
        <w:rPr>
          <w:rFonts w:ascii="宋体" w:hAnsi="宋体" w:hint="eastAsia"/>
          <w:b/>
          <w:sz w:val="24"/>
        </w:rPr>
        <w:t>三、课程设计</w:t>
      </w:r>
      <w:r>
        <w:rPr>
          <w:rFonts w:ascii="宋体" w:hAnsi="宋体"/>
          <w:b/>
          <w:sz w:val="24"/>
        </w:rPr>
        <w:t>(</w:t>
      </w:r>
      <w:r>
        <w:rPr>
          <w:rFonts w:ascii="宋体" w:hAnsi="宋体" w:hint="eastAsia"/>
          <w:b/>
          <w:sz w:val="24"/>
        </w:rPr>
        <w:t>论文</w:t>
      </w:r>
      <w:r>
        <w:rPr>
          <w:rFonts w:ascii="宋体" w:hAnsi="宋体"/>
          <w:b/>
          <w:sz w:val="24"/>
        </w:rPr>
        <w:t xml:space="preserve">) </w:t>
      </w:r>
      <w:r>
        <w:rPr>
          <w:rFonts w:ascii="宋体" w:hAnsi="宋体" w:hint="eastAsia"/>
          <w:b/>
          <w:sz w:val="24"/>
        </w:rPr>
        <w:t>地点</w:t>
      </w:r>
      <w:r>
        <w:rPr>
          <w:rFonts w:ascii="宋体" w:hAnsi="宋体"/>
          <w:b/>
          <w:sz w:val="24"/>
        </w:rPr>
        <w:t>:</w:t>
      </w:r>
      <w:r>
        <w:rPr>
          <w:rFonts w:ascii="宋体" w:hAnsi="宋体" w:hint="eastAsia"/>
          <w:sz w:val="24"/>
          <w:u w:val="single"/>
        </w:rPr>
        <w:t xml:space="preserve">   </w:t>
      </w:r>
      <w:r>
        <w:rPr>
          <w:rFonts w:ascii="宋体" w:hAnsi="宋体" w:hint="eastAsia"/>
          <w:sz w:val="24"/>
          <w:u w:val="single"/>
        </w:rPr>
        <w:t>26-611</w:t>
      </w:r>
      <w:r>
        <w:rPr>
          <w:rFonts w:ascii="宋体" w:hAnsi="宋体" w:hint="eastAsia"/>
          <w:sz w:val="24"/>
          <w:u w:val="single"/>
        </w:rPr>
        <w:t>、</w:t>
      </w:r>
      <w:r>
        <w:rPr>
          <w:rFonts w:ascii="宋体" w:hAnsi="宋体" w:hint="eastAsia"/>
          <w:sz w:val="24"/>
          <w:u w:val="single"/>
        </w:rPr>
        <w:t xml:space="preserve">   </w:t>
      </w:r>
      <w:r>
        <w:rPr>
          <w:rFonts w:ascii="宋体" w:hAnsi="宋体" w:hint="eastAsia"/>
          <w:sz w:val="24"/>
          <w:u w:val="single"/>
        </w:rPr>
        <w:t>图书馆</w:t>
      </w:r>
      <w:r>
        <w:rPr>
          <w:rFonts w:ascii="宋体" w:hAnsi="宋体" w:hint="eastAsia"/>
          <w:sz w:val="24"/>
          <w:u w:val="single"/>
        </w:rPr>
        <w:t xml:space="preserve">  </w:t>
      </w:r>
      <w:r>
        <w:rPr>
          <w:rFonts w:ascii="宋体" w:hAnsi="宋体" w:hint="eastAsia"/>
          <w:sz w:val="24"/>
          <w:u w:val="single"/>
        </w:rPr>
        <w:t xml:space="preserve">          </w:t>
      </w:r>
    </w:p>
    <w:p w14:paraId="6AB05B73" w14:textId="77777777" w:rsidR="00B076A2" w:rsidRDefault="00B076A2">
      <w:pPr>
        <w:spacing w:line="360" w:lineRule="auto"/>
        <w:rPr>
          <w:rFonts w:ascii="宋体" w:hAnsi="宋体"/>
          <w:b/>
          <w:sz w:val="24"/>
        </w:rPr>
      </w:pPr>
      <w:r>
        <w:rPr>
          <w:rFonts w:ascii="宋体" w:hAnsi="宋体" w:hint="eastAsia"/>
          <w:b/>
          <w:sz w:val="24"/>
        </w:rPr>
        <w:t>四、课程设计</w:t>
      </w:r>
      <w:r>
        <w:rPr>
          <w:rFonts w:ascii="宋体" w:hAnsi="宋体"/>
          <w:b/>
          <w:sz w:val="24"/>
        </w:rPr>
        <w:t>(</w:t>
      </w:r>
      <w:r>
        <w:rPr>
          <w:rFonts w:ascii="宋体" w:hAnsi="宋体" w:hint="eastAsia"/>
          <w:b/>
          <w:sz w:val="24"/>
        </w:rPr>
        <w:t>论文</w:t>
      </w:r>
      <w:r>
        <w:rPr>
          <w:rFonts w:ascii="宋体" w:hAnsi="宋体" w:hint="eastAsia"/>
          <w:b/>
          <w:sz w:val="24"/>
        </w:rPr>
        <w:t>)</w:t>
      </w:r>
      <w:r>
        <w:rPr>
          <w:rFonts w:ascii="宋体" w:hAnsi="宋体" w:hint="eastAsia"/>
          <w:b/>
          <w:sz w:val="24"/>
        </w:rPr>
        <w:t>内容要求：</w:t>
      </w:r>
    </w:p>
    <w:p w14:paraId="0AB129F1"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sz w:val="24"/>
        </w:rPr>
      </w:pPr>
      <w:r>
        <w:rPr>
          <w:rFonts w:ascii="宋体" w:hAnsi="宋体" w:hint="eastAsia"/>
          <w:b/>
          <w:bCs/>
          <w:sz w:val="24"/>
        </w:rPr>
        <w:t>1</w:t>
      </w:r>
      <w:r>
        <w:rPr>
          <w:rFonts w:ascii="宋体" w:hAnsi="宋体" w:hint="eastAsia"/>
          <w:b/>
          <w:bCs/>
          <w:sz w:val="24"/>
        </w:rPr>
        <w:t>．本课程设计的目的</w:t>
      </w:r>
    </w:p>
    <w:p w14:paraId="49A2A9E3" w14:textId="77777777" w:rsidR="00B076A2" w:rsidRDefault="00B076A2">
      <w:pPr>
        <w:pBdr>
          <w:bottom w:val="single" w:sz="4" w:space="1" w:color="auto"/>
          <w:between w:val="single" w:sz="4" w:space="1" w:color="auto"/>
        </w:pBdr>
        <w:tabs>
          <w:tab w:val="left" w:pos="253"/>
        </w:tabs>
        <w:spacing w:line="360" w:lineRule="auto"/>
        <w:rPr>
          <w:rFonts w:ascii="宋体" w:hAnsi="宋体" w:hint="eastAsia"/>
          <w:sz w:val="24"/>
        </w:rPr>
      </w:pPr>
      <w:r>
        <w:rPr>
          <w:rFonts w:ascii="宋体" w:hAnsi="宋体" w:hint="eastAsia"/>
          <w:sz w:val="24"/>
        </w:rPr>
        <w:t>（</w:t>
      </w:r>
      <w:r>
        <w:rPr>
          <w:rFonts w:ascii="宋体" w:hAnsi="宋体" w:hint="eastAsia"/>
          <w:sz w:val="24"/>
        </w:rPr>
        <w:t>1</w:t>
      </w:r>
      <w:r>
        <w:rPr>
          <w:rFonts w:ascii="宋体" w:hAnsi="宋体" w:hint="eastAsia"/>
          <w:sz w:val="24"/>
        </w:rPr>
        <w:t>）使学生掌握数</w:t>
      </w:r>
      <w:r>
        <w:rPr>
          <w:rFonts w:ascii="宋体" w:hAnsi="宋体" w:hint="eastAsia"/>
          <w:sz w:val="24"/>
        </w:rPr>
        <w:t>据库开发的基本工作流程</w:t>
      </w:r>
      <w:r>
        <w:rPr>
          <w:rFonts w:ascii="宋体" w:hAnsi="宋体" w:hint="eastAsia"/>
          <w:sz w:val="24"/>
        </w:rPr>
        <w:t>：</w:t>
      </w:r>
      <w:r>
        <w:rPr>
          <w:rFonts w:ascii="宋体" w:hAnsi="宋体" w:hint="eastAsia"/>
          <w:sz w:val="24"/>
        </w:rPr>
        <w:t>能够运用基本科学原理，借助文献研究，确定本课程设计的选题，并给出对应选题的多种设计方案，通过讨论、分析确定设计的主要内容及需求分析。</w:t>
      </w:r>
    </w:p>
    <w:p w14:paraId="005C512B" w14:textId="77777777" w:rsidR="00B076A2" w:rsidRDefault="00B076A2">
      <w:pPr>
        <w:pBdr>
          <w:bottom w:val="single" w:sz="4" w:space="1" w:color="auto"/>
          <w:between w:val="single" w:sz="4" w:space="1" w:color="auto"/>
        </w:pBdr>
        <w:tabs>
          <w:tab w:val="left" w:pos="253"/>
        </w:tabs>
        <w:spacing w:line="360" w:lineRule="auto"/>
        <w:rPr>
          <w:rFonts w:ascii="宋体" w:hAnsi="宋体" w:hint="eastAsia"/>
          <w:sz w:val="24"/>
        </w:rPr>
      </w:pPr>
      <w:r>
        <w:rPr>
          <w:rFonts w:ascii="宋体" w:hAnsi="宋体" w:hint="eastAsia"/>
          <w:sz w:val="24"/>
        </w:rPr>
        <w:t>（</w:t>
      </w:r>
      <w:r>
        <w:rPr>
          <w:rFonts w:ascii="宋体" w:hAnsi="宋体" w:hint="eastAsia"/>
          <w:sz w:val="24"/>
        </w:rPr>
        <w:t>2</w:t>
      </w:r>
      <w:r>
        <w:rPr>
          <w:rFonts w:ascii="宋体" w:hAnsi="宋体" w:hint="eastAsia"/>
          <w:sz w:val="24"/>
        </w:rPr>
        <w:t>）巩固数据库课程所学的内</w:t>
      </w:r>
      <w:r>
        <w:rPr>
          <w:rFonts w:ascii="宋体" w:hAnsi="宋体" w:hint="eastAsia"/>
          <w:sz w:val="24"/>
        </w:rPr>
        <w:t>容</w:t>
      </w:r>
      <w:r>
        <w:rPr>
          <w:rFonts w:ascii="宋体" w:hAnsi="宋体" w:hint="eastAsia"/>
          <w:sz w:val="24"/>
        </w:rPr>
        <w:t>：</w:t>
      </w:r>
      <w:r>
        <w:rPr>
          <w:rFonts w:ascii="宋体" w:hAnsi="宋体" w:hint="eastAsia"/>
          <w:sz w:val="24"/>
        </w:rPr>
        <w:t>熟练使用</w:t>
      </w:r>
      <w:r>
        <w:rPr>
          <w:rFonts w:ascii="宋体" w:hAnsi="宋体" w:hint="eastAsia"/>
          <w:sz w:val="24"/>
        </w:rPr>
        <w:t>SQL</w:t>
      </w:r>
      <w:r>
        <w:rPr>
          <w:rFonts w:ascii="宋体" w:hAnsi="宋体" w:hint="eastAsia"/>
          <w:sz w:val="24"/>
        </w:rPr>
        <w:t>语句，掌握构建数据库管理系统的六大过程并能够构建一个完整的数据库系统（包括数据库和数据库管理系统</w:t>
      </w:r>
      <w:r>
        <w:rPr>
          <w:rFonts w:ascii="宋体" w:hAnsi="宋体" w:hint="eastAsia"/>
          <w:sz w:val="24"/>
        </w:rPr>
        <w:t>；</w:t>
      </w:r>
      <w:r>
        <w:rPr>
          <w:rFonts w:ascii="宋体" w:hAnsi="宋体" w:hint="eastAsia"/>
          <w:sz w:val="24"/>
        </w:rPr>
        <w:t xml:space="preserve"> </w:t>
      </w:r>
    </w:p>
    <w:p w14:paraId="70A2A114" w14:textId="77777777" w:rsidR="00B076A2" w:rsidRDefault="00B076A2">
      <w:pPr>
        <w:pBdr>
          <w:bottom w:val="single" w:sz="4" w:space="1" w:color="auto"/>
          <w:between w:val="single" w:sz="4" w:space="1" w:color="auto"/>
        </w:pBdr>
        <w:tabs>
          <w:tab w:val="left" w:pos="253"/>
        </w:tabs>
        <w:spacing w:line="360" w:lineRule="auto"/>
        <w:rPr>
          <w:rFonts w:ascii="宋体" w:hAnsi="宋体" w:hint="eastAsia"/>
          <w:sz w:val="24"/>
        </w:rPr>
      </w:pPr>
      <w:r>
        <w:rPr>
          <w:rFonts w:ascii="宋体" w:hAnsi="宋体" w:hint="eastAsia"/>
          <w:sz w:val="24"/>
        </w:rPr>
        <w:t>（</w:t>
      </w:r>
      <w:r>
        <w:rPr>
          <w:rFonts w:ascii="宋体" w:hAnsi="宋体" w:hint="eastAsia"/>
          <w:sz w:val="24"/>
        </w:rPr>
        <w:t>3</w:t>
      </w:r>
      <w:r>
        <w:rPr>
          <w:rFonts w:ascii="宋体" w:hAnsi="宋体" w:hint="eastAsia"/>
          <w:sz w:val="24"/>
        </w:rPr>
        <w:t>）培养学</w:t>
      </w:r>
      <w:r>
        <w:rPr>
          <w:rFonts w:ascii="宋体" w:hAnsi="宋体" w:hint="eastAsia"/>
          <w:sz w:val="24"/>
        </w:rPr>
        <w:t>生的计算机思维能力以及合作的精神</w:t>
      </w:r>
      <w:r>
        <w:rPr>
          <w:rFonts w:ascii="宋体" w:hAnsi="宋体" w:hint="eastAsia"/>
          <w:sz w:val="24"/>
        </w:rPr>
        <w:t>：</w:t>
      </w:r>
      <w:r>
        <w:rPr>
          <w:rFonts w:ascii="宋体" w:hAnsi="宋体" w:hint="eastAsia"/>
          <w:sz w:val="24"/>
        </w:rPr>
        <w:t>养成良好职业素养</w:t>
      </w:r>
      <w:r>
        <w:rPr>
          <w:rFonts w:ascii="宋体" w:hAnsi="宋体" w:hint="eastAsia"/>
          <w:sz w:val="24"/>
        </w:rPr>
        <w:t>（</w:t>
      </w:r>
      <w:r>
        <w:rPr>
          <w:rFonts w:ascii="宋体" w:hAnsi="宋体" w:hint="eastAsia"/>
          <w:sz w:val="24"/>
        </w:rPr>
        <w:t>如专业能力、管理决策能力以及团队协作能力等</w:t>
      </w:r>
      <w:r>
        <w:rPr>
          <w:rFonts w:ascii="宋体" w:hAnsi="宋体" w:hint="eastAsia"/>
          <w:sz w:val="24"/>
        </w:rPr>
        <w:t>）</w:t>
      </w:r>
      <w:r>
        <w:rPr>
          <w:rFonts w:ascii="宋体" w:hAnsi="宋体" w:hint="eastAsia"/>
          <w:sz w:val="24"/>
        </w:rPr>
        <w:t>，具有自主学习意识和能力；</w:t>
      </w:r>
    </w:p>
    <w:p w14:paraId="2A0A80E4" w14:textId="77777777" w:rsidR="00B076A2" w:rsidRDefault="00B076A2">
      <w:pPr>
        <w:pBdr>
          <w:bottom w:val="single" w:sz="4" w:space="1" w:color="auto"/>
          <w:between w:val="single" w:sz="4" w:space="1" w:color="auto"/>
        </w:pBdr>
        <w:tabs>
          <w:tab w:val="left" w:pos="253"/>
        </w:tabs>
        <w:spacing w:line="360" w:lineRule="auto"/>
        <w:rPr>
          <w:rFonts w:ascii="宋体" w:hAnsi="宋体" w:hint="eastAsia"/>
          <w:sz w:val="24"/>
        </w:rPr>
      </w:pPr>
      <w:r>
        <w:rPr>
          <w:rFonts w:ascii="宋体" w:hAnsi="宋体" w:hint="eastAsia"/>
          <w:sz w:val="24"/>
        </w:rPr>
        <w:t>（</w:t>
      </w:r>
      <w:r>
        <w:rPr>
          <w:rFonts w:ascii="宋体" w:hAnsi="宋体" w:hint="eastAsia"/>
          <w:sz w:val="24"/>
        </w:rPr>
        <w:t>4</w:t>
      </w:r>
      <w:r>
        <w:rPr>
          <w:rFonts w:ascii="宋体" w:hAnsi="宋体" w:hint="eastAsia"/>
          <w:sz w:val="24"/>
        </w:rPr>
        <w:t>）培养学生分析、解决问题的能力</w:t>
      </w:r>
      <w:r>
        <w:rPr>
          <w:rFonts w:ascii="宋体" w:hAnsi="宋体" w:hint="eastAsia"/>
          <w:sz w:val="24"/>
        </w:rPr>
        <w:t>：</w:t>
      </w:r>
      <w:r>
        <w:rPr>
          <w:rFonts w:ascii="宋体" w:hAnsi="宋体" w:hint="eastAsia"/>
          <w:sz w:val="24"/>
        </w:rPr>
        <w:t>整理、分析实验结果，运用数据库原理的相关理论完成设计可行性报告及课程设计论文（含需求分析、概要设计、详细设计等开发过程）等的撰写</w:t>
      </w:r>
      <w:r>
        <w:rPr>
          <w:rFonts w:ascii="宋体" w:hAnsi="宋体" w:hint="eastAsia"/>
          <w:sz w:val="24"/>
        </w:rPr>
        <w:t>；</w:t>
      </w:r>
    </w:p>
    <w:p w14:paraId="6FFF8005" w14:textId="77777777" w:rsidR="00B076A2" w:rsidRDefault="00B076A2">
      <w:pPr>
        <w:pBdr>
          <w:bottom w:val="single" w:sz="4" w:space="1" w:color="auto"/>
          <w:between w:val="single" w:sz="4" w:space="1" w:color="auto"/>
        </w:pBdr>
        <w:tabs>
          <w:tab w:val="left" w:pos="253"/>
        </w:tabs>
        <w:spacing w:line="360" w:lineRule="auto"/>
        <w:rPr>
          <w:rFonts w:ascii="宋体" w:hAnsi="宋体" w:hint="eastAsia"/>
          <w:sz w:val="24"/>
        </w:rPr>
      </w:pPr>
      <w:r>
        <w:rPr>
          <w:rFonts w:ascii="宋体" w:hAnsi="宋体" w:hint="eastAsia"/>
          <w:sz w:val="24"/>
        </w:rPr>
        <w:t>（</w:t>
      </w:r>
      <w:r>
        <w:rPr>
          <w:rFonts w:ascii="宋体" w:hAnsi="宋体" w:hint="eastAsia"/>
          <w:sz w:val="24"/>
        </w:rPr>
        <w:t>5</w:t>
      </w:r>
      <w:r>
        <w:rPr>
          <w:rFonts w:ascii="宋体" w:hAnsi="宋体" w:hint="eastAsia"/>
          <w:sz w:val="24"/>
        </w:rPr>
        <w:t>）提高学生的科技论文写作能力。</w:t>
      </w:r>
      <w:r>
        <w:rPr>
          <w:rFonts w:ascii="宋体" w:hAnsi="宋体" w:hint="eastAsia"/>
          <w:sz w:val="24"/>
        </w:rPr>
        <w:t xml:space="preserve">  </w:t>
      </w:r>
    </w:p>
    <w:p w14:paraId="37DF2DD0" w14:textId="77777777" w:rsidR="00B076A2" w:rsidRDefault="00B076A2">
      <w:pPr>
        <w:pBdr>
          <w:bottom w:val="single" w:sz="4" w:space="1" w:color="auto"/>
          <w:between w:val="single" w:sz="4" w:space="1" w:color="auto"/>
        </w:pBdr>
        <w:tabs>
          <w:tab w:val="left" w:pos="253"/>
        </w:tabs>
        <w:spacing w:line="360" w:lineRule="auto"/>
        <w:ind w:firstLineChars="200" w:firstLine="480"/>
        <w:rPr>
          <w:rFonts w:ascii="宋体" w:hAnsi="宋体" w:hint="eastAsia"/>
          <w:color w:val="FF0000"/>
          <w:sz w:val="24"/>
        </w:rPr>
      </w:pPr>
    </w:p>
    <w:p w14:paraId="07ED50EB"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b/>
          <w:bCs/>
          <w:sz w:val="24"/>
        </w:rPr>
      </w:pPr>
      <w:r>
        <w:rPr>
          <w:rFonts w:ascii="宋体" w:hAnsi="宋体" w:hint="eastAsia"/>
          <w:b/>
          <w:bCs/>
          <w:sz w:val="24"/>
        </w:rPr>
        <w:t>2</w:t>
      </w:r>
      <w:r>
        <w:rPr>
          <w:rFonts w:ascii="宋体" w:hAnsi="宋体" w:hint="eastAsia"/>
          <w:b/>
          <w:bCs/>
          <w:sz w:val="24"/>
        </w:rPr>
        <w:t>．课程设计的任务及要求</w:t>
      </w:r>
    </w:p>
    <w:p w14:paraId="3645FE5F"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b/>
          <w:sz w:val="24"/>
        </w:rPr>
      </w:pPr>
      <w:r>
        <w:rPr>
          <w:rFonts w:ascii="宋体" w:hAnsi="宋体" w:hint="eastAsia"/>
          <w:b/>
          <w:sz w:val="24"/>
        </w:rPr>
        <w:t>1</w:t>
      </w:r>
      <w:r>
        <w:rPr>
          <w:rFonts w:ascii="宋体" w:hAnsi="宋体" w:hint="eastAsia"/>
          <w:b/>
          <w:sz w:val="24"/>
        </w:rPr>
        <w:t>）基本要求：</w:t>
      </w:r>
    </w:p>
    <w:p w14:paraId="363C426D"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sz w:val="24"/>
        </w:rPr>
      </w:pPr>
      <w:r>
        <w:rPr>
          <w:rFonts w:ascii="宋体" w:hAnsi="宋体" w:hint="eastAsia"/>
          <w:sz w:val="24"/>
        </w:rPr>
        <w:t>（</w:t>
      </w:r>
      <w:r>
        <w:rPr>
          <w:rFonts w:ascii="宋体" w:hAnsi="宋体" w:hint="eastAsia"/>
          <w:sz w:val="24"/>
        </w:rPr>
        <w:t>1</w:t>
      </w:r>
      <w:r>
        <w:rPr>
          <w:rFonts w:ascii="宋体" w:hAnsi="宋体" w:hint="eastAsia"/>
          <w:sz w:val="24"/>
        </w:rPr>
        <w:t>）研究课程设计任务，并进行系统需求分析；</w:t>
      </w:r>
    </w:p>
    <w:p w14:paraId="40CD271D"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sz w:val="24"/>
        </w:rPr>
      </w:pPr>
      <w:r>
        <w:rPr>
          <w:rFonts w:ascii="宋体" w:hAnsi="宋体" w:hint="eastAsia"/>
          <w:sz w:val="24"/>
        </w:rPr>
        <w:t>（</w:t>
      </w:r>
      <w:r>
        <w:rPr>
          <w:rFonts w:ascii="宋体" w:hAnsi="宋体" w:hint="eastAsia"/>
          <w:sz w:val="24"/>
        </w:rPr>
        <w:t>2</w:t>
      </w:r>
      <w:r>
        <w:rPr>
          <w:rFonts w:ascii="宋体" w:hAnsi="宋体" w:hint="eastAsia"/>
          <w:sz w:val="24"/>
        </w:rPr>
        <w:t>）对系统进行总体设计，分解系统功能模块，进行任务分配，以实现分工合作；</w:t>
      </w:r>
    </w:p>
    <w:p w14:paraId="1962635F"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sz w:val="24"/>
        </w:rPr>
      </w:pPr>
      <w:r>
        <w:rPr>
          <w:rFonts w:ascii="宋体" w:hAnsi="宋体" w:hint="eastAsia"/>
          <w:sz w:val="24"/>
        </w:rPr>
        <w:lastRenderedPageBreak/>
        <w:t>（</w:t>
      </w:r>
      <w:r>
        <w:rPr>
          <w:rFonts w:ascii="宋体" w:hAnsi="宋体" w:hint="eastAsia"/>
          <w:sz w:val="24"/>
        </w:rPr>
        <w:t>3</w:t>
      </w:r>
      <w:r>
        <w:rPr>
          <w:rFonts w:ascii="宋体" w:hAnsi="宋体" w:hint="eastAsia"/>
          <w:sz w:val="24"/>
        </w:rPr>
        <w:t>）实现各功能模块代码；</w:t>
      </w:r>
      <w:r>
        <w:rPr>
          <w:rFonts w:ascii="宋体" w:hAnsi="宋体" w:hint="eastAsia"/>
          <w:sz w:val="24"/>
        </w:rPr>
        <w:t xml:space="preserve"> </w:t>
      </w:r>
    </w:p>
    <w:p w14:paraId="6E8AF333"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sz w:val="24"/>
        </w:rPr>
      </w:pPr>
      <w:r>
        <w:rPr>
          <w:rFonts w:ascii="宋体" w:hAnsi="宋体" w:hint="eastAsia"/>
          <w:sz w:val="24"/>
        </w:rPr>
        <w:t>（</w:t>
      </w:r>
      <w:r>
        <w:rPr>
          <w:rFonts w:ascii="宋体" w:hAnsi="宋体" w:hint="eastAsia"/>
          <w:sz w:val="24"/>
        </w:rPr>
        <w:t>4</w:t>
      </w:r>
      <w:r>
        <w:rPr>
          <w:rFonts w:ascii="宋体" w:hAnsi="宋体" w:hint="eastAsia"/>
          <w:sz w:val="24"/>
        </w:rPr>
        <w:t>）组装各模块，并测试、完善系统。</w:t>
      </w:r>
    </w:p>
    <w:p w14:paraId="63A0D480"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b/>
          <w:sz w:val="24"/>
        </w:rPr>
      </w:pPr>
    </w:p>
    <w:p w14:paraId="2C051EC6"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b/>
          <w:sz w:val="24"/>
        </w:rPr>
      </w:pPr>
      <w:r>
        <w:rPr>
          <w:rFonts w:ascii="宋体" w:hAnsi="宋体" w:hint="eastAsia"/>
          <w:b/>
          <w:sz w:val="24"/>
        </w:rPr>
        <w:t>2</w:t>
      </w:r>
      <w:r>
        <w:rPr>
          <w:rFonts w:ascii="宋体" w:hAnsi="宋体" w:hint="eastAsia"/>
          <w:b/>
          <w:sz w:val="24"/>
        </w:rPr>
        <w:t>）创新要求：</w:t>
      </w:r>
      <w:r>
        <w:rPr>
          <w:rFonts w:ascii="宋体" w:hAnsi="宋体" w:hint="eastAsia"/>
          <w:b/>
          <w:sz w:val="24"/>
        </w:rPr>
        <w:t xml:space="preserve"> </w:t>
      </w:r>
    </w:p>
    <w:p w14:paraId="5B7A5776" w14:textId="77777777" w:rsidR="00B076A2" w:rsidRDefault="00B076A2">
      <w:pPr>
        <w:pBdr>
          <w:bottom w:val="single" w:sz="4" w:space="1" w:color="auto"/>
          <w:between w:val="single" w:sz="4" w:space="1" w:color="auto"/>
        </w:pBdr>
        <w:tabs>
          <w:tab w:val="left" w:pos="540"/>
        </w:tabs>
        <w:spacing w:line="360" w:lineRule="auto"/>
        <w:ind w:firstLineChars="150" w:firstLine="360"/>
        <w:rPr>
          <w:rFonts w:ascii="宋体" w:hAnsi="宋体" w:hint="eastAsia"/>
          <w:sz w:val="24"/>
        </w:rPr>
      </w:pPr>
      <w:r>
        <w:rPr>
          <w:rFonts w:ascii="宋体" w:hAnsi="宋体" w:hint="eastAsia"/>
          <w:sz w:val="24"/>
        </w:rPr>
        <w:t>在基本要求达到后，可进行创新设计，如改进界面、增加功能或进行代码优化。</w:t>
      </w:r>
    </w:p>
    <w:p w14:paraId="7F7A3948"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b/>
          <w:bCs/>
          <w:sz w:val="24"/>
        </w:rPr>
      </w:pPr>
      <w:r>
        <w:rPr>
          <w:rFonts w:ascii="宋体" w:hAnsi="宋体" w:hint="eastAsia"/>
          <w:b/>
          <w:bCs/>
          <w:sz w:val="24"/>
        </w:rPr>
        <w:t>3</w:t>
      </w:r>
      <w:r>
        <w:rPr>
          <w:rFonts w:ascii="宋体" w:hAnsi="宋体" w:hint="eastAsia"/>
          <w:b/>
          <w:bCs/>
          <w:sz w:val="24"/>
        </w:rPr>
        <w:t>）课程设计论文编写要求</w:t>
      </w:r>
    </w:p>
    <w:p w14:paraId="0EF4832F" w14:textId="77777777" w:rsidR="00B076A2" w:rsidRDefault="00B076A2">
      <w:pPr>
        <w:pBdr>
          <w:bottom w:val="single" w:sz="4" w:space="1" w:color="auto"/>
          <w:between w:val="single" w:sz="4" w:space="1" w:color="auto"/>
        </w:pBdr>
        <w:spacing w:line="360" w:lineRule="auto"/>
        <w:rPr>
          <w:rFonts w:ascii="宋体" w:hAnsi="宋体" w:hint="eastAsia"/>
          <w:sz w:val="24"/>
        </w:rPr>
      </w:pPr>
      <w:r>
        <w:rPr>
          <w:rFonts w:ascii="宋体" w:hAnsi="宋体" w:hint="eastAsia"/>
          <w:sz w:val="24"/>
        </w:rPr>
        <w:t>（</w:t>
      </w:r>
      <w:r>
        <w:rPr>
          <w:rFonts w:ascii="宋体" w:hAnsi="宋体" w:hint="eastAsia"/>
          <w:sz w:val="24"/>
        </w:rPr>
        <w:t>1</w:t>
      </w:r>
      <w:r>
        <w:rPr>
          <w:rFonts w:ascii="宋体" w:hAnsi="宋体" w:hint="eastAsia"/>
          <w:sz w:val="24"/>
        </w:rPr>
        <w:t>）要按照书稿的规格打印誊写课程设计论文</w:t>
      </w:r>
    </w:p>
    <w:p w14:paraId="555957A6" w14:textId="77777777" w:rsidR="00B076A2" w:rsidRDefault="00B076A2">
      <w:pPr>
        <w:pBdr>
          <w:bottom w:val="single" w:sz="4" w:space="1" w:color="auto"/>
          <w:between w:val="single" w:sz="4" w:space="1" w:color="auto"/>
        </w:pBdr>
        <w:spacing w:line="360" w:lineRule="auto"/>
        <w:rPr>
          <w:rFonts w:ascii="宋体" w:hAnsi="宋体" w:hint="eastAsia"/>
          <w:sz w:val="24"/>
        </w:rPr>
      </w:pPr>
      <w:r>
        <w:rPr>
          <w:rFonts w:ascii="宋体" w:hAnsi="宋体" w:hint="eastAsia"/>
          <w:sz w:val="24"/>
        </w:rPr>
        <w:t>（</w:t>
      </w:r>
      <w:r>
        <w:rPr>
          <w:rFonts w:ascii="宋体" w:hAnsi="宋体" w:hint="eastAsia"/>
          <w:sz w:val="24"/>
        </w:rPr>
        <w:t>2</w:t>
      </w:r>
      <w:r>
        <w:rPr>
          <w:rFonts w:ascii="宋体" w:hAnsi="宋体" w:hint="eastAsia"/>
          <w:sz w:val="24"/>
        </w:rPr>
        <w:t>）论文包括封面、设计任务书（含评语）、摘要、目录、设计内容、设计小结</w:t>
      </w:r>
    </w:p>
    <w:p w14:paraId="5F845046" w14:textId="77777777" w:rsidR="00B076A2" w:rsidRDefault="00B076A2">
      <w:pPr>
        <w:pBdr>
          <w:bottom w:val="single" w:sz="4" w:space="1" w:color="auto"/>
          <w:between w:val="single" w:sz="4" w:space="1" w:color="auto"/>
        </w:pBdr>
        <w:spacing w:line="360" w:lineRule="auto"/>
        <w:rPr>
          <w:rFonts w:ascii="宋体" w:hAnsi="宋体" w:hint="eastAsia"/>
          <w:sz w:val="24"/>
        </w:rPr>
      </w:pPr>
      <w:r>
        <w:rPr>
          <w:rFonts w:ascii="宋体" w:hAnsi="宋体" w:hint="eastAsia"/>
          <w:sz w:val="24"/>
        </w:rPr>
        <w:t>（</w:t>
      </w:r>
      <w:r>
        <w:rPr>
          <w:rFonts w:ascii="宋体" w:hAnsi="宋体" w:hint="eastAsia"/>
          <w:sz w:val="24"/>
        </w:rPr>
        <w:t>3</w:t>
      </w:r>
      <w:r>
        <w:rPr>
          <w:rFonts w:ascii="宋体" w:hAnsi="宋体" w:hint="eastAsia"/>
          <w:sz w:val="24"/>
        </w:rPr>
        <w:t>）论文装订按学校的统一要求完成</w:t>
      </w:r>
    </w:p>
    <w:p w14:paraId="72086684" w14:textId="77777777" w:rsidR="00B076A2" w:rsidRDefault="00B076A2">
      <w:pPr>
        <w:pBdr>
          <w:bottom w:val="single" w:sz="4" w:space="1" w:color="auto"/>
          <w:between w:val="single" w:sz="4" w:space="1" w:color="auto"/>
        </w:pBdr>
        <w:spacing w:line="360" w:lineRule="auto"/>
        <w:rPr>
          <w:rFonts w:ascii="宋体" w:hAnsi="宋体" w:hint="eastAsia"/>
          <w:sz w:val="24"/>
        </w:rPr>
      </w:pPr>
    </w:p>
    <w:p w14:paraId="4751D508" w14:textId="77777777" w:rsidR="00B076A2" w:rsidRDefault="00B076A2">
      <w:pPr>
        <w:numPr>
          <w:ilvl w:val="0"/>
          <w:numId w:val="1"/>
        </w:numPr>
        <w:pBdr>
          <w:bottom w:val="single" w:sz="4" w:space="1" w:color="auto"/>
          <w:between w:val="single" w:sz="4" w:space="1" w:color="auto"/>
        </w:pBdr>
        <w:spacing w:line="360" w:lineRule="auto"/>
        <w:rPr>
          <w:rFonts w:ascii="宋体" w:hAnsi="宋体" w:hint="eastAsia"/>
          <w:b/>
          <w:bCs/>
          <w:sz w:val="24"/>
        </w:rPr>
      </w:pPr>
      <w:r>
        <w:rPr>
          <w:rFonts w:ascii="宋体" w:hAnsi="宋体" w:hint="eastAsia"/>
          <w:b/>
          <w:bCs/>
          <w:sz w:val="24"/>
        </w:rPr>
        <w:t>参考文献：</w:t>
      </w:r>
    </w:p>
    <w:p w14:paraId="29667025" w14:textId="77777777" w:rsidR="00B076A2" w:rsidRDefault="00B076A2">
      <w:pPr>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）王珊</w:t>
      </w:r>
      <w:r>
        <w:rPr>
          <w:rFonts w:ascii="宋体" w:hAnsi="宋体" w:hint="eastAsia"/>
          <w:sz w:val="24"/>
        </w:rPr>
        <w:t>.</w:t>
      </w:r>
      <w:r>
        <w:rPr>
          <w:rFonts w:ascii="宋体" w:hAnsi="宋体" w:hint="eastAsia"/>
          <w:sz w:val="24"/>
        </w:rPr>
        <w:t>数据库系统概论（第</w:t>
      </w:r>
      <w:r>
        <w:rPr>
          <w:rFonts w:ascii="宋体" w:hAnsi="宋体" w:hint="eastAsia"/>
          <w:sz w:val="24"/>
        </w:rPr>
        <w:t>六</w:t>
      </w:r>
      <w:r>
        <w:rPr>
          <w:rFonts w:ascii="宋体" w:hAnsi="宋体" w:hint="eastAsia"/>
          <w:sz w:val="24"/>
        </w:rPr>
        <w:t>版）</w:t>
      </w:r>
      <w:r>
        <w:rPr>
          <w:rFonts w:ascii="宋体" w:hAnsi="宋体" w:hint="eastAsia"/>
          <w:sz w:val="24"/>
        </w:rPr>
        <w:t>.</w:t>
      </w:r>
      <w:r>
        <w:rPr>
          <w:rFonts w:ascii="宋体" w:hAnsi="宋体" w:hint="eastAsia"/>
          <w:sz w:val="24"/>
        </w:rPr>
        <w:t>北京</w:t>
      </w:r>
      <w:r>
        <w:rPr>
          <w:rFonts w:ascii="宋体" w:hAnsi="宋体" w:hint="eastAsia"/>
          <w:sz w:val="24"/>
        </w:rPr>
        <w:t>.</w:t>
      </w:r>
      <w:r>
        <w:rPr>
          <w:rFonts w:ascii="宋体" w:hAnsi="宋体" w:hint="eastAsia"/>
          <w:sz w:val="24"/>
        </w:rPr>
        <w:t>高等教育出版社</w:t>
      </w:r>
      <w:r>
        <w:rPr>
          <w:rFonts w:ascii="宋体" w:hAnsi="宋体" w:hint="eastAsia"/>
          <w:sz w:val="24"/>
        </w:rPr>
        <w:t>,</w:t>
      </w:r>
      <w:r>
        <w:rPr>
          <w:rFonts w:ascii="宋体" w:hAnsi="宋体" w:hint="eastAsia"/>
          <w:sz w:val="24"/>
        </w:rPr>
        <w:t>2024</w:t>
      </w:r>
    </w:p>
    <w:p w14:paraId="59E905EB" w14:textId="77777777" w:rsidR="00B076A2" w:rsidRDefault="00B076A2">
      <w:pPr>
        <w:rPr>
          <w:rFonts w:ascii="宋体" w:hAnsi="宋体" w:hint="eastAsia"/>
          <w:sz w:val="24"/>
        </w:rPr>
      </w:pPr>
      <w:r>
        <w:rPr>
          <w:rFonts w:ascii="宋体" w:hAnsi="宋体" w:hint="eastAsia"/>
          <w:sz w:val="24"/>
        </w:rPr>
        <w:t>（</w:t>
      </w:r>
      <w:r>
        <w:rPr>
          <w:rFonts w:ascii="宋体" w:hAnsi="宋体" w:hint="eastAsia"/>
          <w:sz w:val="24"/>
        </w:rPr>
        <w:t>2</w:t>
      </w:r>
      <w:r>
        <w:rPr>
          <w:rFonts w:ascii="宋体" w:hAnsi="宋体" w:hint="eastAsia"/>
          <w:sz w:val="24"/>
        </w:rPr>
        <w:t>）</w:t>
      </w:r>
      <w:r>
        <w:rPr>
          <w:rFonts w:hint="eastAsia"/>
          <w:sz w:val="24"/>
        </w:rPr>
        <w:t>夏邦国，刘凡馨</w:t>
      </w:r>
      <w:r>
        <w:rPr>
          <w:rFonts w:hint="eastAsia"/>
          <w:sz w:val="24"/>
        </w:rPr>
        <w:t>. Visual C++</w:t>
      </w:r>
      <w:r>
        <w:rPr>
          <w:rFonts w:hint="eastAsia"/>
          <w:sz w:val="24"/>
        </w:rPr>
        <w:t>数据库开发经典实例精解</w:t>
      </w:r>
      <w:r>
        <w:rPr>
          <w:rFonts w:hint="eastAsia"/>
          <w:sz w:val="24"/>
        </w:rPr>
        <w:t xml:space="preserve">. </w:t>
      </w:r>
      <w:r>
        <w:rPr>
          <w:rFonts w:hint="eastAsia"/>
          <w:sz w:val="24"/>
        </w:rPr>
        <w:t>机械工业出版社</w:t>
      </w:r>
    </w:p>
    <w:p w14:paraId="5B94F757" w14:textId="77777777" w:rsidR="00B076A2" w:rsidRDefault="00B076A2">
      <w:pPr>
        <w:pBdr>
          <w:bottom w:val="single" w:sz="4" w:space="1" w:color="auto"/>
          <w:between w:val="single" w:sz="4" w:space="1" w:color="auto"/>
        </w:pBdr>
        <w:tabs>
          <w:tab w:val="left" w:pos="540"/>
        </w:tabs>
        <w:spacing w:line="360" w:lineRule="auto"/>
        <w:rPr>
          <w:rStyle w:val="a9"/>
          <w:rFonts w:ascii="宋体" w:hAnsi="宋体" w:hint="eastAsia"/>
          <w:color w:val="auto"/>
          <w:sz w:val="24"/>
        </w:rPr>
      </w:pPr>
      <w:r>
        <w:rPr>
          <w:rStyle w:val="a9"/>
          <w:rFonts w:ascii="宋体" w:hAnsi="宋体" w:hint="eastAsia"/>
          <w:color w:val="auto"/>
          <w:sz w:val="24"/>
        </w:rPr>
        <w:t>（</w:t>
      </w:r>
      <w:r>
        <w:rPr>
          <w:rStyle w:val="a9"/>
          <w:rFonts w:ascii="宋体" w:hAnsi="宋体" w:hint="eastAsia"/>
          <w:color w:val="auto"/>
          <w:sz w:val="24"/>
        </w:rPr>
        <w:t>3</w:t>
      </w:r>
      <w:r>
        <w:rPr>
          <w:rStyle w:val="a9"/>
          <w:rFonts w:ascii="宋体" w:hAnsi="宋体" w:hint="eastAsia"/>
          <w:color w:val="auto"/>
          <w:sz w:val="24"/>
        </w:rPr>
        <w:t>）</w:t>
      </w:r>
      <w:r>
        <w:rPr>
          <w:rStyle w:val="a9"/>
          <w:rFonts w:ascii="宋体" w:hAnsi="宋体" w:hint="eastAsia"/>
          <w:color w:val="auto"/>
          <w:sz w:val="24"/>
        </w:rPr>
        <w:t>http://wenku.baidu.com/view/b083421ca76e58fafab00378.html</w:t>
      </w:r>
    </w:p>
    <w:p w14:paraId="7CE19ED1" w14:textId="77777777" w:rsidR="00B076A2" w:rsidRDefault="00B076A2">
      <w:pPr>
        <w:pBdr>
          <w:bottom w:val="single" w:sz="4" w:space="1" w:color="auto"/>
          <w:between w:val="single" w:sz="4" w:space="1" w:color="auto"/>
        </w:pBdr>
        <w:tabs>
          <w:tab w:val="left" w:pos="540"/>
        </w:tabs>
        <w:spacing w:line="360" w:lineRule="auto"/>
        <w:rPr>
          <w:rStyle w:val="a9"/>
          <w:rFonts w:ascii="宋体" w:hAnsi="宋体" w:hint="eastAsia"/>
          <w:color w:val="auto"/>
          <w:sz w:val="24"/>
        </w:rPr>
      </w:pPr>
      <w:r>
        <w:rPr>
          <w:rStyle w:val="a9"/>
          <w:rFonts w:ascii="宋体" w:hAnsi="宋体" w:hint="eastAsia"/>
          <w:color w:val="auto"/>
          <w:sz w:val="24"/>
        </w:rPr>
        <w:t>........</w:t>
      </w:r>
    </w:p>
    <w:p w14:paraId="7696AC70" w14:textId="77777777" w:rsidR="00B076A2" w:rsidRDefault="00B076A2">
      <w:pPr>
        <w:pBdr>
          <w:bottom w:val="single" w:sz="4" w:space="1" w:color="auto"/>
          <w:between w:val="single" w:sz="4" w:space="1" w:color="auto"/>
        </w:pBdr>
        <w:tabs>
          <w:tab w:val="left" w:pos="540"/>
        </w:tabs>
        <w:spacing w:line="360" w:lineRule="auto"/>
        <w:rPr>
          <w:rStyle w:val="a9"/>
          <w:rFonts w:ascii="宋体" w:hAnsi="宋体"/>
          <w:color w:val="auto"/>
          <w:sz w:val="24"/>
        </w:rPr>
      </w:pPr>
    </w:p>
    <w:p w14:paraId="0D622FEA" w14:textId="77777777" w:rsidR="00B076A2" w:rsidRDefault="00B076A2">
      <w:pPr>
        <w:pBdr>
          <w:bottom w:val="single" w:sz="4" w:space="1" w:color="auto"/>
          <w:between w:val="single" w:sz="4" w:space="1" w:color="auto"/>
        </w:pBdr>
        <w:spacing w:line="360" w:lineRule="auto"/>
        <w:rPr>
          <w:rFonts w:ascii="宋体" w:hAnsi="宋体" w:hint="eastAsia"/>
          <w:b/>
          <w:bCs/>
          <w:sz w:val="24"/>
        </w:rPr>
      </w:pPr>
      <w:r>
        <w:rPr>
          <w:rFonts w:ascii="宋体" w:hAnsi="宋体" w:hint="eastAsia"/>
          <w:b/>
          <w:bCs/>
          <w:sz w:val="24"/>
        </w:rPr>
        <w:t>5</w:t>
      </w:r>
      <w:r>
        <w:rPr>
          <w:rFonts w:ascii="宋体" w:hAnsi="宋体" w:hint="eastAsia"/>
          <w:b/>
          <w:bCs/>
          <w:sz w:val="24"/>
        </w:rPr>
        <w:t>）课程设计进度安排</w:t>
      </w:r>
    </w:p>
    <w:p w14:paraId="0AD4D4CA" w14:textId="77777777" w:rsidR="00B076A2" w:rsidRDefault="00B076A2">
      <w:pPr>
        <w:pBdr>
          <w:bottom w:val="single" w:sz="4" w:space="1" w:color="auto"/>
          <w:between w:val="single" w:sz="4" w:space="1" w:color="auto"/>
        </w:pBdr>
        <w:spacing w:line="360" w:lineRule="auto"/>
        <w:rPr>
          <w:rFonts w:ascii="宋体" w:hAnsi="宋体" w:hint="eastAsia"/>
          <w:b/>
          <w:bCs/>
          <w:sz w:val="24"/>
        </w:rPr>
      </w:pPr>
      <w:r>
        <w:rPr>
          <w:rFonts w:ascii="宋体" w:hAnsi="宋体" w:hint="eastAsia"/>
          <w:b/>
          <w:bCs/>
          <w:sz w:val="24"/>
        </w:rPr>
        <w:t>内容</w:t>
      </w:r>
      <w:r>
        <w:rPr>
          <w:rFonts w:ascii="宋体" w:hAnsi="宋体" w:hint="eastAsia"/>
          <w:b/>
          <w:bCs/>
          <w:sz w:val="24"/>
        </w:rPr>
        <w:t xml:space="preserve">                 </w:t>
      </w:r>
      <w:r>
        <w:rPr>
          <w:rFonts w:ascii="宋体" w:hAnsi="宋体" w:hint="eastAsia"/>
          <w:b/>
          <w:bCs/>
          <w:sz w:val="24"/>
        </w:rPr>
        <w:t>天数　　　　　　地点</w:t>
      </w:r>
    </w:p>
    <w:p w14:paraId="21F40660" w14:textId="77777777" w:rsidR="00B076A2" w:rsidRDefault="00B076A2">
      <w:pPr>
        <w:pBdr>
          <w:bottom w:val="single" w:sz="4" w:space="1" w:color="auto"/>
          <w:between w:val="single" w:sz="4" w:space="1" w:color="auto"/>
        </w:pBdr>
        <w:spacing w:line="360" w:lineRule="auto"/>
        <w:rPr>
          <w:rFonts w:ascii="宋体" w:hAnsi="宋体" w:hint="eastAsia"/>
          <w:sz w:val="24"/>
        </w:rPr>
      </w:pPr>
      <w:r>
        <w:rPr>
          <w:rFonts w:ascii="宋体" w:hAnsi="宋体" w:hint="eastAsia"/>
          <w:sz w:val="24"/>
        </w:rPr>
        <w:t>系统总体设计</w:t>
      </w:r>
      <w:r>
        <w:rPr>
          <w:rFonts w:ascii="宋体" w:hAnsi="宋体" w:hint="eastAsia"/>
          <w:sz w:val="24"/>
        </w:rPr>
        <w:t xml:space="preserve">            2</w:t>
      </w:r>
      <w:r>
        <w:rPr>
          <w:rFonts w:ascii="宋体" w:hAnsi="宋体" w:hint="eastAsia"/>
          <w:sz w:val="24"/>
        </w:rPr>
        <w:t xml:space="preserve">　　　　　　　</w:t>
      </w:r>
      <w:r>
        <w:rPr>
          <w:rFonts w:ascii="宋体" w:hAnsi="宋体" w:hint="eastAsia"/>
          <w:sz w:val="24"/>
        </w:rPr>
        <w:t>宿舍</w:t>
      </w:r>
      <w:r>
        <w:rPr>
          <w:rFonts w:ascii="宋体" w:hAnsi="宋体" w:hint="eastAsia"/>
          <w:sz w:val="24"/>
          <w:highlight w:val="yellow"/>
        </w:rPr>
        <w:t>（下同，按实际情况填写）</w:t>
      </w:r>
    </w:p>
    <w:p w14:paraId="29A5652C" w14:textId="77777777" w:rsidR="00B076A2" w:rsidRDefault="00B076A2">
      <w:pPr>
        <w:pBdr>
          <w:bottom w:val="single" w:sz="4" w:space="1" w:color="auto"/>
          <w:between w:val="single" w:sz="4" w:space="1" w:color="auto"/>
        </w:pBdr>
        <w:spacing w:line="360" w:lineRule="auto"/>
        <w:rPr>
          <w:rFonts w:ascii="宋体" w:hAnsi="宋体" w:hint="eastAsia"/>
          <w:sz w:val="24"/>
        </w:rPr>
      </w:pPr>
      <w:r>
        <w:rPr>
          <w:rFonts w:ascii="宋体" w:hAnsi="宋体" w:hint="eastAsia"/>
          <w:sz w:val="24"/>
        </w:rPr>
        <w:t>软件设计及调试</w:t>
      </w:r>
      <w:r>
        <w:rPr>
          <w:rFonts w:ascii="宋体" w:hAnsi="宋体" w:hint="eastAsia"/>
          <w:sz w:val="24"/>
        </w:rPr>
        <w:t xml:space="preserve">          4</w:t>
      </w:r>
      <w:r>
        <w:rPr>
          <w:rFonts w:ascii="宋体" w:hAnsi="宋体" w:hint="eastAsia"/>
          <w:sz w:val="24"/>
        </w:rPr>
        <w:t xml:space="preserve">　　　　　　　</w:t>
      </w:r>
      <w:r>
        <w:rPr>
          <w:rFonts w:ascii="宋体" w:hAnsi="宋体" w:hint="eastAsia"/>
          <w:sz w:val="24"/>
        </w:rPr>
        <w:t>实验室、图书馆</w:t>
      </w:r>
    </w:p>
    <w:p w14:paraId="492709B9" w14:textId="77777777" w:rsidR="00B076A2" w:rsidRDefault="00B076A2">
      <w:pPr>
        <w:pBdr>
          <w:bottom w:val="single" w:sz="4" w:space="1" w:color="auto"/>
          <w:between w:val="single" w:sz="4" w:space="1" w:color="auto"/>
        </w:pBdr>
        <w:spacing w:line="360" w:lineRule="auto"/>
        <w:rPr>
          <w:rFonts w:ascii="宋体" w:hAnsi="宋体" w:hint="eastAsia"/>
          <w:sz w:val="24"/>
        </w:rPr>
      </w:pPr>
      <w:r>
        <w:rPr>
          <w:rFonts w:ascii="宋体" w:hAnsi="宋体" w:hint="eastAsia"/>
          <w:sz w:val="24"/>
        </w:rPr>
        <w:t>撰写报告</w:t>
      </w:r>
      <w:r>
        <w:rPr>
          <w:rFonts w:ascii="宋体" w:hAnsi="宋体" w:hint="eastAsia"/>
          <w:sz w:val="24"/>
        </w:rPr>
        <w:t xml:space="preserve">                2</w:t>
      </w:r>
      <w:r>
        <w:rPr>
          <w:rFonts w:ascii="宋体" w:hAnsi="宋体" w:hint="eastAsia"/>
          <w:sz w:val="24"/>
        </w:rPr>
        <w:t xml:space="preserve">　　　　　　　实验室、图书馆</w:t>
      </w:r>
    </w:p>
    <w:p w14:paraId="79ACD5A5" w14:textId="77777777" w:rsidR="00B076A2" w:rsidRDefault="00B076A2">
      <w:pPr>
        <w:pBdr>
          <w:bottom w:val="single" w:sz="4" w:space="1" w:color="auto"/>
          <w:between w:val="single" w:sz="4" w:space="1" w:color="auto"/>
        </w:pBdr>
        <w:spacing w:line="360" w:lineRule="auto"/>
        <w:rPr>
          <w:rFonts w:ascii="宋体" w:hAnsi="宋体" w:hint="eastAsia"/>
          <w:sz w:val="24"/>
        </w:rPr>
      </w:pPr>
      <w:r>
        <w:rPr>
          <w:rFonts w:ascii="宋体" w:hAnsi="宋体" w:hint="eastAsia"/>
          <w:sz w:val="24"/>
        </w:rPr>
        <w:t>答辩</w:t>
      </w:r>
      <w:r>
        <w:rPr>
          <w:rFonts w:ascii="宋体" w:hAnsi="宋体" w:hint="eastAsia"/>
          <w:sz w:val="24"/>
        </w:rPr>
        <w:t xml:space="preserve">                    2</w:t>
      </w:r>
      <w:r>
        <w:rPr>
          <w:rFonts w:ascii="宋体" w:hAnsi="宋体" w:hint="eastAsia"/>
          <w:sz w:val="24"/>
        </w:rPr>
        <w:t xml:space="preserve">　　　　　　　实验室</w:t>
      </w:r>
    </w:p>
    <w:p w14:paraId="768D1A2B" w14:textId="77777777" w:rsidR="00B076A2" w:rsidRDefault="00B076A2">
      <w:pPr>
        <w:pBdr>
          <w:bottom w:val="single" w:sz="4" w:space="1" w:color="auto"/>
          <w:between w:val="single" w:sz="4" w:space="1" w:color="auto"/>
        </w:pBdr>
        <w:spacing w:line="360" w:lineRule="auto"/>
        <w:rPr>
          <w:rFonts w:ascii="宋体" w:hAnsi="宋体" w:hint="eastAsia"/>
          <w:sz w:val="24"/>
          <w:highlight w:val="yellow"/>
        </w:rPr>
      </w:pPr>
    </w:p>
    <w:p w14:paraId="1E31CDF2" w14:textId="77777777" w:rsidR="00B076A2" w:rsidRDefault="00B076A2">
      <w:pPr>
        <w:spacing w:line="360" w:lineRule="auto"/>
        <w:ind w:leftChars="2052" w:left="4309" w:firstLineChars="400" w:firstLine="960"/>
        <w:rPr>
          <w:rFonts w:ascii="宋体" w:hAnsi="宋体" w:hint="eastAsia"/>
          <w:sz w:val="24"/>
        </w:rPr>
      </w:pPr>
      <w:r>
        <w:rPr>
          <w:rFonts w:ascii="宋体" w:hAnsi="宋体" w:hint="eastAsia"/>
          <w:sz w:val="24"/>
        </w:rPr>
        <w:t xml:space="preserve"> </w:t>
      </w:r>
    </w:p>
    <w:p w14:paraId="77B68D29" w14:textId="77777777" w:rsidR="00B076A2" w:rsidRDefault="00B076A2">
      <w:pPr>
        <w:spacing w:line="360" w:lineRule="auto"/>
        <w:ind w:leftChars="2052" w:left="4309" w:firstLineChars="400" w:firstLine="960"/>
        <w:rPr>
          <w:rFonts w:ascii="宋体" w:hAnsi="宋体" w:hint="eastAsia"/>
          <w:sz w:val="24"/>
        </w:rPr>
      </w:pPr>
    </w:p>
    <w:p w14:paraId="31524C57" w14:textId="77777777" w:rsidR="00B076A2" w:rsidRDefault="00B076A2">
      <w:pPr>
        <w:spacing w:line="360" w:lineRule="auto"/>
        <w:ind w:leftChars="2052" w:left="4309" w:firstLineChars="400" w:firstLine="960"/>
        <w:rPr>
          <w:rFonts w:ascii="宋体" w:hAnsi="宋体" w:hint="eastAsia"/>
          <w:sz w:val="24"/>
        </w:rPr>
      </w:pPr>
    </w:p>
    <w:p w14:paraId="3D47758E" w14:textId="77777777" w:rsidR="00B076A2" w:rsidRDefault="00B076A2">
      <w:pPr>
        <w:spacing w:line="360" w:lineRule="auto"/>
        <w:ind w:leftChars="2052" w:left="4309" w:firstLineChars="400" w:firstLine="964"/>
        <w:rPr>
          <w:rFonts w:ascii="宋体" w:hAnsi="宋体" w:hint="eastAsia"/>
          <w:sz w:val="24"/>
          <w:u w:val="single"/>
        </w:rPr>
      </w:pPr>
      <w:r>
        <w:rPr>
          <w:rFonts w:ascii="宋体" w:hAnsi="宋体" w:hint="eastAsia"/>
          <w:b/>
          <w:sz w:val="24"/>
        </w:rPr>
        <w:t>学生签名：</w:t>
      </w:r>
      <w:r>
        <w:rPr>
          <w:rFonts w:ascii="宋体" w:hAnsi="宋体" w:hint="eastAsia"/>
          <w:sz w:val="24"/>
          <w:u w:val="single"/>
        </w:rPr>
        <w:t xml:space="preserve">   </w:t>
      </w:r>
      <w:r>
        <w:rPr>
          <w:rFonts w:ascii="宋体" w:hAnsi="宋体" w:hint="eastAsia"/>
          <w:color w:val="FF0000"/>
          <w:sz w:val="24"/>
          <w:highlight w:val="yellow"/>
          <w:u w:val="single"/>
        </w:rPr>
        <w:t>手写签名</w:t>
      </w:r>
      <w:r>
        <w:rPr>
          <w:rFonts w:ascii="宋体" w:hAnsi="宋体" w:hint="eastAsia"/>
          <w:sz w:val="24"/>
          <w:u w:val="single"/>
        </w:rPr>
        <w:t xml:space="preserve">   </w:t>
      </w:r>
    </w:p>
    <w:p w14:paraId="79759B27" w14:textId="77777777" w:rsidR="00B076A2" w:rsidRDefault="00B076A2">
      <w:pPr>
        <w:tabs>
          <w:tab w:val="left" w:pos="7766"/>
        </w:tabs>
        <w:spacing w:line="360" w:lineRule="auto"/>
        <w:ind w:right="480" w:firstLineChars="1850" w:firstLine="4440"/>
        <w:jc w:val="right"/>
        <w:rPr>
          <w:rFonts w:ascii="宋体" w:hAnsi="宋体" w:hint="eastAsia"/>
          <w:sz w:val="24"/>
        </w:rPr>
      </w:pPr>
      <w:r>
        <w:rPr>
          <w:rFonts w:ascii="宋体" w:hAnsi="宋体" w:hint="eastAsia"/>
          <w:sz w:val="24"/>
        </w:rPr>
        <w:t>20</w:t>
      </w:r>
      <w:r>
        <w:rPr>
          <w:rFonts w:ascii="宋体" w:hAnsi="宋体" w:hint="eastAsia"/>
          <w:sz w:val="24"/>
        </w:rPr>
        <w:t>2</w:t>
      </w:r>
      <w:r>
        <w:rPr>
          <w:rFonts w:ascii="宋体" w:hAnsi="宋体" w:hint="eastAsia"/>
          <w:color w:val="FF0000"/>
          <w:sz w:val="24"/>
        </w:rPr>
        <w:t>6</w:t>
      </w:r>
      <w:r>
        <w:rPr>
          <w:rFonts w:ascii="宋体" w:hAnsi="宋体" w:hint="eastAsia"/>
          <w:sz w:val="24"/>
        </w:rPr>
        <w:t xml:space="preserve"> </w:t>
      </w:r>
      <w:r>
        <w:rPr>
          <w:rFonts w:ascii="宋体" w:hAnsi="宋体" w:hint="eastAsia"/>
          <w:sz w:val="24"/>
        </w:rPr>
        <w:t>年</w:t>
      </w:r>
      <w:r>
        <w:rPr>
          <w:rFonts w:ascii="宋体" w:hAnsi="宋体" w:hint="eastAsia"/>
          <w:sz w:val="24"/>
        </w:rPr>
        <w:t xml:space="preserve"> </w:t>
      </w:r>
      <w:r>
        <w:rPr>
          <w:rFonts w:ascii="宋体" w:hAnsi="宋体" w:hint="eastAsia"/>
          <w:color w:val="FF0000"/>
          <w:sz w:val="24"/>
        </w:rPr>
        <w:t xml:space="preserve">5 </w:t>
      </w:r>
      <w:r>
        <w:rPr>
          <w:rFonts w:ascii="宋体" w:hAnsi="宋体" w:hint="eastAsia"/>
          <w:sz w:val="24"/>
        </w:rPr>
        <w:t>月</w:t>
      </w:r>
      <w:r>
        <w:rPr>
          <w:rFonts w:ascii="宋体" w:hAnsi="宋体" w:hint="eastAsia"/>
          <w:sz w:val="24"/>
        </w:rPr>
        <w:t xml:space="preserve"> </w:t>
      </w:r>
      <w:r>
        <w:rPr>
          <w:rFonts w:ascii="宋体" w:hAnsi="宋体" w:hint="eastAsia"/>
          <w:color w:val="FF0000"/>
          <w:sz w:val="24"/>
        </w:rPr>
        <w:t>2</w:t>
      </w:r>
      <w:r>
        <w:rPr>
          <w:rFonts w:ascii="宋体" w:hAnsi="宋体" w:hint="eastAsia"/>
          <w:sz w:val="24"/>
        </w:rPr>
        <w:t xml:space="preserve"> </w:t>
      </w:r>
      <w:r>
        <w:rPr>
          <w:rFonts w:ascii="宋体" w:hAnsi="宋体" w:hint="eastAsia"/>
          <w:sz w:val="24"/>
        </w:rPr>
        <w:t>日</w:t>
      </w:r>
    </w:p>
    <w:p w14:paraId="2FCE2DD1" w14:textId="77777777" w:rsidR="00B076A2" w:rsidRDefault="00B076A2">
      <w:pPr>
        <w:jc w:val="center"/>
        <w:rPr>
          <w:rFonts w:ascii="华文中宋" w:eastAsia="华文中宋" w:hAnsi="华文中宋" w:hint="eastAsia"/>
          <w:sz w:val="44"/>
        </w:rPr>
      </w:pPr>
      <w:r>
        <w:rPr>
          <w:rFonts w:ascii="宋体" w:hAnsi="宋体" w:hint="eastAsia"/>
          <w:b/>
          <w:bCs/>
          <w:sz w:val="24"/>
        </w:rPr>
        <w:br w:type="page"/>
      </w:r>
    </w:p>
    <w:p w14:paraId="13C06E24" w14:textId="77777777" w:rsidR="00B076A2" w:rsidRDefault="00B076A2">
      <w:pPr>
        <w:jc w:val="center"/>
        <w:rPr>
          <w:rFonts w:ascii="华文中宋" w:eastAsia="华文中宋" w:hAnsi="华文中宋" w:hint="eastAsia"/>
          <w:sz w:val="36"/>
          <w:szCs w:val="36"/>
        </w:rPr>
      </w:pPr>
      <w:r>
        <w:rPr>
          <w:rFonts w:ascii="华文中宋" w:eastAsia="华文中宋" w:hAnsi="华文中宋" w:hint="eastAsia"/>
          <w:sz w:val="36"/>
          <w:szCs w:val="36"/>
        </w:rPr>
        <w:t>课程设计</w:t>
      </w:r>
      <w:r>
        <w:rPr>
          <w:rFonts w:ascii="华文中宋" w:eastAsia="华文中宋" w:hAnsi="华文中宋" w:hint="eastAsia"/>
          <w:sz w:val="36"/>
          <w:szCs w:val="36"/>
        </w:rPr>
        <w:t>(</w:t>
      </w:r>
      <w:r>
        <w:rPr>
          <w:rFonts w:ascii="华文中宋" w:eastAsia="华文中宋" w:hAnsi="华文中宋" w:hint="eastAsia"/>
          <w:sz w:val="36"/>
          <w:szCs w:val="36"/>
        </w:rPr>
        <w:t>论文</w:t>
      </w:r>
      <w:r>
        <w:rPr>
          <w:rFonts w:ascii="华文中宋" w:eastAsia="华文中宋" w:hAnsi="华文中宋" w:hint="eastAsia"/>
          <w:sz w:val="36"/>
          <w:szCs w:val="36"/>
        </w:rPr>
        <w:t>)</w:t>
      </w:r>
      <w:r>
        <w:rPr>
          <w:rFonts w:ascii="华文中宋" w:eastAsia="华文中宋" w:hAnsi="华文中宋" w:hint="eastAsia"/>
          <w:sz w:val="36"/>
          <w:szCs w:val="36"/>
        </w:rPr>
        <w:t>评审意见</w:t>
      </w:r>
    </w:p>
    <w:p w14:paraId="584E0BEE"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sz w:val="24"/>
        </w:rPr>
      </w:pPr>
    </w:p>
    <w:p w14:paraId="452C93C9"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sz w:val="24"/>
        </w:rPr>
      </w:pPr>
      <w:r>
        <w:rPr>
          <w:rFonts w:ascii="宋体" w:hAnsi="宋体" w:hint="eastAsia"/>
          <w:sz w:val="24"/>
        </w:rPr>
        <w:t>（</w:t>
      </w:r>
      <w:r>
        <w:rPr>
          <w:rFonts w:ascii="宋体" w:hAnsi="宋体" w:hint="eastAsia"/>
          <w:sz w:val="24"/>
        </w:rPr>
        <w:t>1</w:t>
      </w:r>
      <w:r>
        <w:rPr>
          <w:rFonts w:ascii="宋体" w:hAnsi="宋体" w:hint="eastAsia"/>
          <w:sz w:val="24"/>
        </w:rPr>
        <w:t>）课程设计过程（</w:t>
      </w:r>
      <w:r>
        <w:rPr>
          <w:rFonts w:ascii="宋体" w:hAnsi="宋体" w:hint="eastAsia"/>
          <w:sz w:val="24"/>
        </w:rPr>
        <w:t>20</w:t>
      </w:r>
      <w:r>
        <w:rPr>
          <w:rFonts w:ascii="宋体" w:hAnsi="宋体" w:hint="eastAsia"/>
          <w:sz w:val="24"/>
        </w:rPr>
        <w:t>分）：优（　）、良（　）、中（　）、一般（　）、差（　）；</w:t>
      </w:r>
      <w:r>
        <w:rPr>
          <w:rFonts w:ascii="宋体" w:hAnsi="宋体" w:hint="eastAsia"/>
          <w:sz w:val="24"/>
        </w:rPr>
        <w:t xml:space="preserve"> </w:t>
      </w:r>
    </w:p>
    <w:p w14:paraId="5A2E5631"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sz w:val="24"/>
        </w:rPr>
      </w:pPr>
      <w:r>
        <w:rPr>
          <w:rFonts w:ascii="宋体" w:hAnsi="宋体" w:hint="eastAsia"/>
          <w:sz w:val="24"/>
        </w:rPr>
        <w:t>（</w:t>
      </w:r>
      <w:r>
        <w:rPr>
          <w:rFonts w:ascii="宋体" w:hAnsi="宋体" w:hint="eastAsia"/>
          <w:sz w:val="24"/>
        </w:rPr>
        <w:t>2</w:t>
      </w:r>
      <w:r>
        <w:rPr>
          <w:rFonts w:ascii="宋体" w:hAnsi="宋体" w:hint="eastAsia"/>
          <w:sz w:val="24"/>
        </w:rPr>
        <w:t>）是否完成调试，系统运行效果（</w:t>
      </w:r>
      <w:r>
        <w:rPr>
          <w:rFonts w:ascii="宋体" w:hAnsi="宋体" w:hint="eastAsia"/>
          <w:sz w:val="24"/>
        </w:rPr>
        <w:t>2</w:t>
      </w:r>
      <w:r>
        <w:rPr>
          <w:rFonts w:ascii="宋体" w:hAnsi="宋体" w:hint="eastAsia"/>
          <w:sz w:val="24"/>
        </w:rPr>
        <w:t>0</w:t>
      </w:r>
      <w:r>
        <w:rPr>
          <w:rFonts w:ascii="宋体" w:hAnsi="宋体" w:hint="eastAsia"/>
          <w:sz w:val="24"/>
        </w:rPr>
        <w:t>分）：优（　）、良（　）、中（　）、一般（　）、差（　）；</w:t>
      </w:r>
      <w:r>
        <w:rPr>
          <w:rFonts w:ascii="宋体" w:hAnsi="宋体" w:hint="eastAsia"/>
          <w:sz w:val="24"/>
        </w:rPr>
        <w:t xml:space="preserve"> </w:t>
      </w:r>
    </w:p>
    <w:p w14:paraId="3EAD7D47" w14:textId="77777777" w:rsidR="00B076A2" w:rsidRDefault="00B076A2">
      <w:pPr>
        <w:pBdr>
          <w:bottom w:val="single" w:sz="4" w:space="1" w:color="auto"/>
          <w:between w:val="single" w:sz="4" w:space="1" w:color="auto"/>
        </w:pBdr>
        <w:tabs>
          <w:tab w:val="left" w:pos="540"/>
        </w:tabs>
        <w:spacing w:line="360" w:lineRule="auto"/>
        <w:rPr>
          <w:rFonts w:ascii="宋体" w:hAnsi="宋体" w:hint="eastAsia"/>
          <w:sz w:val="24"/>
        </w:rPr>
      </w:pPr>
      <w:r>
        <w:rPr>
          <w:rFonts w:ascii="宋体" w:hAnsi="宋体" w:hint="eastAsia"/>
          <w:sz w:val="24"/>
        </w:rPr>
        <w:t>（</w:t>
      </w:r>
      <w:r>
        <w:rPr>
          <w:rFonts w:ascii="宋体" w:hAnsi="宋体" w:hint="eastAsia"/>
          <w:sz w:val="24"/>
        </w:rPr>
        <w:t>3</w:t>
      </w:r>
      <w:r>
        <w:rPr>
          <w:rFonts w:ascii="宋体" w:hAnsi="宋体" w:hint="eastAsia"/>
          <w:sz w:val="24"/>
        </w:rPr>
        <w:t>）回答问题（</w:t>
      </w:r>
      <w:r>
        <w:rPr>
          <w:rFonts w:ascii="宋体" w:hAnsi="宋体" w:hint="eastAsia"/>
          <w:sz w:val="24"/>
        </w:rPr>
        <w:t>3</w:t>
      </w:r>
      <w:r>
        <w:rPr>
          <w:rFonts w:ascii="宋体" w:hAnsi="宋体" w:hint="eastAsia"/>
          <w:sz w:val="24"/>
        </w:rPr>
        <w:t>0</w:t>
      </w:r>
      <w:r>
        <w:rPr>
          <w:rFonts w:ascii="宋体" w:hAnsi="宋体" w:hint="eastAsia"/>
          <w:sz w:val="24"/>
        </w:rPr>
        <w:t>分）：优（　）、良（　）、中（　）、一般（　）、差（　）；</w:t>
      </w:r>
    </w:p>
    <w:p w14:paraId="20ABE0B7" w14:textId="77777777" w:rsidR="00B076A2" w:rsidRDefault="00B076A2">
      <w:pPr>
        <w:pBdr>
          <w:bottom w:val="single" w:sz="4" w:space="1" w:color="auto"/>
          <w:between w:val="single" w:sz="4" w:space="1" w:color="auto"/>
        </w:pBdr>
        <w:spacing w:line="360" w:lineRule="auto"/>
        <w:rPr>
          <w:rFonts w:ascii="宋体" w:hAnsi="宋体" w:hint="eastAsia"/>
          <w:sz w:val="24"/>
        </w:rPr>
      </w:pPr>
      <w:r>
        <w:rPr>
          <w:rFonts w:ascii="宋体" w:hAnsi="宋体" w:hint="eastAsia"/>
          <w:sz w:val="24"/>
        </w:rPr>
        <w:t>（</w:t>
      </w:r>
      <w:r>
        <w:rPr>
          <w:rFonts w:ascii="宋体" w:hAnsi="宋体" w:hint="eastAsia"/>
          <w:sz w:val="24"/>
        </w:rPr>
        <w:t>4</w:t>
      </w:r>
      <w:r>
        <w:rPr>
          <w:rFonts w:ascii="宋体" w:hAnsi="宋体" w:hint="eastAsia"/>
          <w:sz w:val="24"/>
        </w:rPr>
        <w:t>）课程设计报告（</w:t>
      </w:r>
      <w:r>
        <w:rPr>
          <w:rFonts w:ascii="宋体" w:hAnsi="宋体" w:hint="eastAsia"/>
          <w:sz w:val="24"/>
        </w:rPr>
        <w:t>30</w:t>
      </w:r>
      <w:r>
        <w:rPr>
          <w:rFonts w:ascii="宋体" w:hAnsi="宋体" w:hint="eastAsia"/>
          <w:sz w:val="24"/>
        </w:rPr>
        <w:t>分）：优（　）、良（　）、中（　）、一般（　）、差（　）；</w:t>
      </w:r>
    </w:p>
    <w:p w14:paraId="7CD890BD" w14:textId="77777777" w:rsidR="00B076A2" w:rsidRDefault="00B076A2">
      <w:pPr>
        <w:pBdr>
          <w:bottom w:val="single" w:sz="4" w:space="1" w:color="auto"/>
          <w:between w:val="single" w:sz="4" w:space="1" w:color="auto"/>
        </w:pBdr>
        <w:tabs>
          <w:tab w:val="left" w:pos="7567"/>
        </w:tabs>
        <w:spacing w:line="360" w:lineRule="auto"/>
        <w:rPr>
          <w:rFonts w:ascii="宋体" w:hAnsi="宋体" w:hint="eastAsia"/>
          <w:sz w:val="24"/>
        </w:rPr>
      </w:pPr>
      <w:r>
        <w:rPr>
          <w:rFonts w:ascii="宋体" w:hAnsi="宋体" w:hint="eastAsia"/>
          <w:sz w:val="24"/>
        </w:rPr>
        <w:t>（</w:t>
      </w:r>
      <w:r>
        <w:rPr>
          <w:rFonts w:ascii="宋体" w:hAnsi="宋体" w:hint="eastAsia"/>
          <w:sz w:val="24"/>
        </w:rPr>
        <w:t>5</w:t>
      </w:r>
      <w:r>
        <w:rPr>
          <w:rFonts w:ascii="宋体" w:hAnsi="宋体" w:hint="eastAsia"/>
          <w:sz w:val="24"/>
        </w:rPr>
        <w:t>）格式规范性及考勤是否降等级：是（　）、否（　）</w:t>
      </w:r>
      <w:r>
        <w:rPr>
          <w:rFonts w:ascii="宋体" w:hAnsi="宋体" w:hint="eastAsia"/>
          <w:sz w:val="24"/>
        </w:rPr>
        <w:tab/>
      </w:r>
    </w:p>
    <w:p w14:paraId="1B358EB6" w14:textId="77777777" w:rsidR="00B076A2" w:rsidRDefault="00B076A2">
      <w:pPr>
        <w:tabs>
          <w:tab w:val="left" w:pos="7766"/>
        </w:tabs>
        <w:spacing w:line="360" w:lineRule="auto"/>
        <w:ind w:leftChars="1197" w:left="2514" w:firstLineChars="1900" w:firstLine="4560"/>
        <w:jc w:val="left"/>
        <w:rPr>
          <w:rFonts w:ascii="宋体" w:hAnsi="宋体" w:hint="eastAsia"/>
          <w:sz w:val="24"/>
        </w:rPr>
      </w:pPr>
    </w:p>
    <w:p w14:paraId="70B08CE5" w14:textId="77777777" w:rsidR="00B076A2" w:rsidRDefault="00B076A2">
      <w:pPr>
        <w:tabs>
          <w:tab w:val="left" w:pos="7766"/>
        </w:tabs>
        <w:spacing w:line="360" w:lineRule="auto"/>
        <w:ind w:leftChars="1197" w:left="2514" w:firstLineChars="1900" w:firstLine="4560"/>
        <w:jc w:val="left"/>
        <w:rPr>
          <w:rFonts w:ascii="宋体" w:hAnsi="宋体" w:hint="eastAsia"/>
          <w:sz w:val="24"/>
        </w:rPr>
      </w:pPr>
      <w:r>
        <w:rPr>
          <w:rFonts w:ascii="宋体" w:hAnsi="宋体" w:hint="eastAsia"/>
          <w:sz w:val="24"/>
        </w:rPr>
        <w:t xml:space="preserve"> </w:t>
      </w:r>
    </w:p>
    <w:p w14:paraId="401A108C" w14:textId="77777777" w:rsidR="00B076A2" w:rsidRDefault="00B076A2">
      <w:pPr>
        <w:tabs>
          <w:tab w:val="left" w:pos="7766"/>
        </w:tabs>
        <w:spacing w:line="360" w:lineRule="auto"/>
        <w:ind w:leftChars="1197" w:left="2514" w:firstLineChars="900" w:firstLine="2168"/>
        <w:rPr>
          <w:rFonts w:ascii="宋体" w:hAnsi="宋体" w:hint="eastAsia"/>
          <w:sz w:val="24"/>
        </w:rPr>
      </w:pPr>
      <w:r>
        <w:rPr>
          <w:rFonts w:ascii="宋体" w:hAnsi="宋体" w:hint="eastAsia"/>
          <w:b/>
          <w:sz w:val="24"/>
        </w:rPr>
        <w:t>评阅人</w:t>
      </w:r>
      <w:r>
        <w:rPr>
          <w:rFonts w:ascii="宋体" w:hAnsi="宋体" w:hint="eastAsia"/>
          <w:sz w:val="24"/>
        </w:rPr>
        <w:t>：</w:t>
      </w:r>
      <w:r>
        <w:rPr>
          <w:rFonts w:ascii="宋体" w:hAnsi="宋体" w:hint="eastAsia"/>
          <w:sz w:val="24"/>
          <w:u w:val="single"/>
        </w:rPr>
        <w:t xml:space="preserve">　</w:t>
      </w:r>
      <w:r>
        <w:rPr>
          <w:rFonts w:ascii="宋体" w:hAnsi="宋体" w:hint="eastAsia"/>
          <w:sz w:val="24"/>
          <w:u w:val="single"/>
        </w:rPr>
        <w:t>喻佳</w:t>
      </w:r>
      <w:r>
        <w:rPr>
          <w:rFonts w:ascii="宋体" w:hAnsi="宋体" w:hint="eastAsia"/>
          <w:sz w:val="24"/>
          <w:u w:val="single"/>
        </w:rPr>
        <w:t xml:space="preserve">　　</w:t>
      </w:r>
      <w:r>
        <w:rPr>
          <w:rFonts w:ascii="宋体" w:hAnsi="宋体" w:hint="eastAsia"/>
          <w:sz w:val="24"/>
        </w:rPr>
        <w:t xml:space="preserve"> </w:t>
      </w:r>
      <w:r>
        <w:rPr>
          <w:rFonts w:ascii="宋体" w:hAnsi="宋体" w:hint="eastAsia"/>
          <w:b/>
          <w:sz w:val="24"/>
        </w:rPr>
        <w:t>职称</w:t>
      </w:r>
      <w:r>
        <w:rPr>
          <w:rFonts w:ascii="宋体" w:hAnsi="宋体" w:hint="eastAsia"/>
          <w:sz w:val="24"/>
        </w:rPr>
        <w:t>：</w:t>
      </w:r>
      <w:r>
        <w:rPr>
          <w:rFonts w:ascii="宋体" w:hAnsi="宋体" w:hint="eastAsia"/>
          <w:sz w:val="24"/>
          <w:u w:val="single"/>
        </w:rPr>
        <w:t xml:space="preserve"> </w:t>
      </w:r>
      <w:r>
        <w:rPr>
          <w:rFonts w:ascii="宋体" w:hAnsi="宋体" w:hint="eastAsia"/>
          <w:sz w:val="24"/>
          <w:u w:val="single"/>
        </w:rPr>
        <w:t>副教授</w:t>
      </w:r>
      <w:r>
        <w:rPr>
          <w:rFonts w:ascii="宋体" w:hAnsi="宋体" w:hint="eastAsia"/>
          <w:sz w:val="24"/>
          <w:u w:val="single"/>
        </w:rPr>
        <w:t xml:space="preserve">  </w:t>
      </w:r>
    </w:p>
    <w:p w14:paraId="42F99F4E" w14:textId="77777777" w:rsidR="00B076A2" w:rsidRDefault="00B076A2">
      <w:pPr>
        <w:tabs>
          <w:tab w:val="left" w:pos="7766"/>
        </w:tabs>
        <w:spacing w:line="360" w:lineRule="auto"/>
        <w:ind w:right="960"/>
        <w:jc w:val="right"/>
        <w:rPr>
          <w:rFonts w:ascii="宋体" w:hAnsi="宋体"/>
          <w:sz w:val="24"/>
        </w:rPr>
      </w:pPr>
      <w:r>
        <w:rPr>
          <w:rFonts w:ascii="宋体" w:hAnsi="宋体" w:hint="eastAsia"/>
          <w:color w:val="FF0000"/>
          <w:sz w:val="24"/>
        </w:rPr>
        <w:t xml:space="preserve"> </w:t>
      </w:r>
      <w:r>
        <w:rPr>
          <w:rFonts w:ascii="宋体" w:hAnsi="宋体" w:hint="eastAsia"/>
          <w:sz w:val="24"/>
        </w:rPr>
        <w:t>20</w:t>
      </w:r>
      <w:r>
        <w:rPr>
          <w:rFonts w:ascii="宋体" w:hAnsi="宋体" w:hint="eastAsia"/>
          <w:sz w:val="24"/>
        </w:rPr>
        <w:t>2</w:t>
      </w:r>
      <w:r>
        <w:rPr>
          <w:rFonts w:ascii="宋体" w:hAnsi="宋体" w:hint="eastAsia"/>
          <w:color w:val="FF0000"/>
          <w:sz w:val="24"/>
        </w:rPr>
        <w:t>6</w:t>
      </w:r>
      <w:r>
        <w:rPr>
          <w:rFonts w:ascii="宋体" w:hAnsi="宋体" w:hint="eastAsia"/>
          <w:sz w:val="24"/>
        </w:rPr>
        <w:t xml:space="preserve"> </w:t>
      </w:r>
      <w:r>
        <w:rPr>
          <w:rFonts w:ascii="宋体" w:hAnsi="宋体" w:hint="eastAsia"/>
          <w:sz w:val="24"/>
        </w:rPr>
        <w:t>年</w:t>
      </w:r>
      <w:r>
        <w:rPr>
          <w:rFonts w:ascii="宋体" w:hAnsi="宋体" w:hint="eastAsia"/>
          <w:sz w:val="24"/>
        </w:rPr>
        <w:t xml:space="preserve"> </w:t>
      </w:r>
      <w:r>
        <w:rPr>
          <w:rFonts w:ascii="宋体" w:hAnsi="宋体" w:hint="eastAsia"/>
          <w:sz w:val="24"/>
        </w:rPr>
        <w:t xml:space="preserve"> </w:t>
      </w:r>
      <w:r>
        <w:rPr>
          <w:rFonts w:ascii="宋体" w:hAnsi="宋体" w:hint="eastAsia"/>
          <w:color w:val="FF0000"/>
          <w:sz w:val="24"/>
        </w:rPr>
        <w:t xml:space="preserve">5 </w:t>
      </w:r>
      <w:r>
        <w:rPr>
          <w:rFonts w:ascii="宋体" w:hAnsi="宋体" w:hint="eastAsia"/>
          <w:sz w:val="24"/>
        </w:rPr>
        <w:t>月</w:t>
      </w:r>
      <w:r>
        <w:rPr>
          <w:rFonts w:ascii="宋体" w:hAnsi="宋体" w:hint="eastAsia"/>
          <w:sz w:val="24"/>
        </w:rPr>
        <w:t xml:space="preserve"> </w:t>
      </w:r>
      <w:r>
        <w:rPr>
          <w:rFonts w:ascii="宋体" w:hAnsi="宋体" w:hint="eastAsia"/>
          <w:color w:val="FF0000"/>
          <w:sz w:val="24"/>
        </w:rPr>
        <w:t>10</w:t>
      </w:r>
      <w:r>
        <w:rPr>
          <w:rFonts w:ascii="宋体" w:hAnsi="宋体" w:hint="eastAsia"/>
          <w:sz w:val="24"/>
        </w:rPr>
        <w:t xml:space="preserve"> </w:t>
      </w:r>
      <w:r>
        <w:rPr>
          <w:rFonts w:ascii="宋体" w:hAnsi="宋体" w:hint="eastAsia"/>
          <w:sz w:val="24"/>
        </w:rPr>
        <w:t>日</w:t>
      </w:r>
    </w:p>
    <w:p w14:paraId="7D614202" w14:textId="77777777" w:rsidR="00B076A2" w:rsidRDefault="00B076A2">
      <w:pPr>
        <w:rPr>
          <w:color w:val="FF0000"/>
        </w:rPr>
        <w:sectPr w:rsidR="00000000">
          <w:footerReference w:type="even" r:id="rId8"/>
          <w:footerReference w:type="default" r:id="rId9"/>
          <w:pgSz w:w="11907" w:h="16840"/>
          <w:pgMar w:top="1134" w:right="1418" w:bottom="1134" w:left="1797" w:header="851" w:footer="992" w:gutter="0"/>
          <w:pgNumType w:start="1"/>
          <w:cols w:space="720"/>
          <w:titlePg/>
          <w:docGrid w:type="lines" w:linePitch="312"/>
        </w:sectPr>
      </w:pPr>
    </w:p>
    <w:p w14:paraId="6658468D" w14:textId="77777777" w:rsidR="00B076A2" w:rsidRDefault="00B076A2">
      <w:pPr>
        <w:rPr>
          <w:rFonts w:ascii="楷体_GB2312" w:eastAsia="楷体_GB2312" w:hint="eastAsia"/>
          <w:b/>
          <w:sz w:val="44"/>
          <w:szCs w:val="44"/>
        </w:rPr>
      </w:pPr>
      <w:r>
        <w:rPr>
          <w:rFonts w:ascii="楷体_GB2312" w:eastAsia="楷体_GB2312" w:hint="eastAsia"/>
          <w:b/>
          <w:sz w:val="44"/>
          <w:szCs w:val="44"/>
        </w:rPr>
        <w:lastRenderedPageBreak/>
        <w:t>考研自习室预约管理系统</w:t>
      </w:r>
    </w:p>
    <w:p w14:paraId="4649B295" w14:textId="77777777" w:rsidR="00B076A2" w:rsidRDefault="00B076A2">
      <w:pPr>
        <w:rPr>
          <w:rFonts w:ascii="楷体_GB2312" w:eastAsia="楷体_GB2312" w:hint="eastAsia"/>
          <w:b/>
          <w:sz w:val="44"/>
          <w:szCs w:val="44"/>
        </w:rPr>
      </w:pPr>
      <w:r>
        <w:rPr>
          <w:rFonts w:ascii="楷体_GB2312" w:eastAsia="楷体_GB2312" w:hint="eastAsia"/>
          <w:b/>
          <w:sz w:val="44"/>
          <w:szCs w:val="44"/>
        </w:rPr>
        <w:t>摘要</w:t>
      </w:r>
    </w:p>
    <w:p w14:paraId="16FC4A9D" w14:textId="77777777" w:rsidR="00B076A2" w:rsidRDefault="00B076A2">
      <w:pPr>
        <w:rPr>
          <w:rFonts w:ascii="楷体_GB2312" w:eastAsia="楷体_GB2312" w:hint="eastAsia"/>
          <w:b/>
          <w:sz w:val="44"/>
          <w:szCs w:val="44"/>
        </w:rPr>
      </w:pPr>
      <w:r>
        <w:rPr>
          <w:rFonts w:ascii="楷体_GB2312" w:eastAsia="楷体_GB2312" w:hint="eastAsia"/>
          <w:b/>
          <w:sz w:val="44"/>
          <w:szCs w:val="44"/>
        </w:rPr>
        <w:t>本课程设计完成了一个面向考研自习室场景的预约管理系统。系统采用前后端分离架构，后端基于 Spring Boot 3、MyBatis-Plus 和 MySQL 实现业务逻辑与数据持久化，前端基于 Vue 3、Vite 和 Axios 实现交互界面。系统围绕“学生预约座位、学生签到、管理员管理资源、管理员处理违规与黑名单、学生信誉查询”等核心业务展开，构建了用户表、自习室表、座位表、预约表和黑名单表五个主要数据实体。</w:t>
      </w:r>
    </w:p>
    <w:p w14:paraId="5BFCA681" w14:textId="77777777" w:rsidR="00B076A2" w:rsidRDefault="00B076A2">
      <w:pPr>
        <w:rPr>
          <w:rFonts w:ascii="楷体_GB2312" w:eastAsia="楷体_GB2312"/>
          <w:b/>
          <w:sz w:val="44"/>
          <w:szCs w:val="44"/>
        </w:rPr>
      </w:pPr>
    </w:p>
    <w:p w14:paraId="1D0C2DFC" w14:textId="77777777" w:rsidR="00B076A2" w:rsidRDefault="00B076A2">
      <w:pPr>
        <w:rPr>
          <w:rFonts w:ascii="楷体_GB2312" w:eastAsia="楷体_GB2312" w:hint="eastAsia"/>
          <w:b/>
          <w:sz w:val="44"/>
          <w:szCs w:val="44"/>
        </w:rPr>
      </w:pPr>
      <w:r>
        <w:rPr>
          <w:rFonts w:ascii="楷体_GB2312" w:eastAsia="楷体_GB2312" w:hint="eastAsia"/>
          <w:b/>
          <w:sz w:val="44"/>
          <w:szCs w:val="44"/>
        </w:rPr>
        <w:t>本系统重点实现了以下功能：学生端支持登录、查看自习室、可视化选座、按日期与时间段预约、取消预约、签到、查看我的预约、查看黑名单状态与违规记录；管理员端支持自习室与座位管理、批量生成座位、预约记录分页筛选、黑名单管理、学生用户管理，以及对逾期未签到预约的自动扫描与违规判定。系统对预约规则进行了较严格的约束，例如同一学生每天可在上午、下午、晚上三个时间段各预约一次，同一时间段同一座位只能被一人有效占用，超过规定签到时间未签到则会自动判定为违约并加入黑名单。</w:t>
      </w:r>
    </w:p>
    <w:p w14:paraId="5CF43863" w14:textId="77777777" w:rsidR="00B076A2" w:rsidRDefault="00B076A2">
      <w:pPr>
        <w:rPr>
          <w:rFonts w:ascii="楷体_GB2312" w:eastAsia="楷体_GB2312"/>
          <w:b/>
          <w:sz w:val="44"/>
          <w:szCs w:val="44"/>
        </w:rPr>
      </w:pPr>
    </w:p>
    <w:p w14:paraId="7057B7E8" w14:textId="77777777" w:rsidR="00B076A2" w:rsidRDefault="00B076A2">
      <w:pPr>
        <w:rPr>
          <w:rFonts w:ascii="楷体_GB2312" w:eastAsia="楷体_GB2312" w:hint="eastAsia"/>
          <w:b/>
          <w:sz w:val="44"/>
          <w:szCs w:val="44"/>
        </w:rPr>
      </w:pPr>
      <w:r>
        <w:rPr>
          <w:rFonts w:ascii="楷体_GB2312" w:eastAsia="楷体_GB2312" w:hint="eastAsia"/>
          <w:b/>
          <w:sz w:val="44"/>
          <w:szCs w:val="44"/>
        </w:rPr>
        <w:t>课程设计结果表明，该系统能够较完整地覆盖自习室预约管理的主要业务流程，数据库表结构设计清晰，前后端职责划分明确，系统具备较好的可维护性与扩展性，能够满足课程设计对数据库建模、系统实现、测试分析和文档撰写的基本要求。</w:t>
      </w:r>
    </w:p>
    <w:p w14:paraId="0FD6890A" w14:textId="77777777" w:rsidR="00B076A2" w:rsidRDefault="00B076A2">
      <w:pPr>
        <w:rPr>
          <w:rFonts w:ascii="楷体_GB2312" w:eastAsia="楷体_GB2312"/>
          <w:b/>
          <w:sz w:val="44"/>
          <w:szCs w:val="44"/>
        </w:rPr>
      </w:pPr>
    </w:p>
    <w:p w14:paraId="15C68BCF" w14:textId="77777777" w:rsidR="00B076A2" w:rsidRDefault="00B076A2">
      <w:pPr>
        <w:rPr>
          <w:rFonts w:ascii="楷体_GB2312" w:eastAsia="楷体_GB2312" w:hint="eastAsia"/>
          <w:b/>
          <w:sz w:val="44"/>
          <w:szCs w:val="44"/>
        </w:rPr>
      </w:pPr>
      <w:r>
        <w:rPr>
          <w:rFonts w:ascii="楷体_GB2312" w:eastAsia="楷体_GB2312" w:hint="eastAsia"/>
          <w:b/>
          <w:sz w:val="44"/>
          <w:szCs w:val="44"/>
        </w:rPr>
        <w:t>关键词：数据库课程设计；自习室预约；Spring Boot；Vue 3；MySQL；前后端分离</w:t>
      </w:r>
    </w:p>
    <w:p w14:paraId="5DB1CD4A" w14:textId="77777777" w:rsidR="00B076A2" w:rsidRDefault="00B076A2">
      <w:pPr>
        <w:rPr>
          <w:rFonts w:ascii="楷体_GB2312" w:eastAsia="楷体_GB2312"/>
          <w:b/>
          <w:sz w:val="44"/>
          <w:szCs w:val="44"/>
        </w:rPr>
      </w:pPr>
    </w:p>
    <w:p w14:paraId="49DD9F53" w14:textId="77777777" w:rsidR="00B076A2" w:rsidRDefault="00B076A2">
      <w:pPr>
        <w:rPr>
          <w:rFonts w:ascii="楷体_GB2312" w:eastAsia="楷体_GB2312" w:hint="eastAsia"/>
          <w:b/>
          <w:sz w:val="44"/>
          <w:szCs w:val="44"/>
        </w:rPr>
      </w:pPr>
      <w:r>
        <w:rPr>
          <w:rFonts w:ascii="楷体_GB2312" w:eastAsia="楷体_GB2312" w:hint="eastAsia"/>
          <w:b/>
          <w:sz w:val="44"/>
          <w:szCs w:val="44"/>
        </w:rPr>
        <w:t>目录</w:t>
      </w:r>
    </w:p>
    <w:p w14:paraId="73FBEE2A" w14:textId="77777777" w:rsidR="00B076A2" w:rsidRDefault="00B076A2">
      <w:pPr>
        <w:rPr>
          <w:rFonts w:ascii="楷体_GB2312" w:eastAsia="楷体_GB2312" w:hint="eastAsia"/>
          <w:b/>
          <w:sz w:val="44"/>
          <w:szCs w:val="44"/>
        </w:rPr>
      </w:pPr>
      <w:r>
        <w:rPr>
          <w:rFonts w:ascii="楷体_GB2312" w:eastAsia="楷体_GB2312" w:hint="eastAsia"/>
          <w:b/>
          <w:sz w:val="44"/>
          <w:szCs w:val="44"/>
        </w:rPr>
        <w:t>1 项目内容、要求与分组情况总体介绍</w:t>
      </w:r>
    </w:p>
    <w:p w14:paraId="6F1A255F" w14:textId="77777777" w:rsidR="00B076A2" w:rsidRDefault="00B076A2">
      <w:pPr>
        <w:rPr>
          <w:rFonts w:ascii="楷体_GB2312" w:eastAsia="楷体_GB2312" w:hint="eastAsia"/>
          <w:b/>
          <w:sz w:val="44"/>
          <w:szCs w:val="44"/>
        </w:rPr>
      </w:pPr>
      <w:r>
        <w:rPr>
          <w:rFonts w:ascii="楷体_GB2312" w:eastAsia="楷体_GB2312" w:hint="eastAsia"/>
          <w:b/>
          <w:sz w:val="44"/>
          <w:szCs w:val="44"/>
        </w:rPr>
        <w:t>2 概要介绍</w:t>
      </w:r>
    </w:p>
    <w:p w14:paraId="2096D0C8" w14:textId="77777777" w:rsidR="00B076A2" w:rsidRDefault="00B076A2">
      <w:pPr>
        <w:rPr>
          <w:rFonts w:ascii="楷体_GB2312" w:eastAsia="楷体_GB2312" w:hint="eastAsia"/>
          <w:b/>
          <w:sz w:val="44"/>
          <w:szCs w:val="44"/>
        </w:rPr>
      </w:pPr>
      <w:r>
        <w:rPr>
          <w:rFonts w:ascii="楷体_GB2312" w:eastAsia="楷体_GB2312" w:hint="eastAsia"/>
          <w:b/>
          <w:sz w:val="44"/>
          <w:szCs w:val="44"/>
        </w:rPr>
        <w:t>2.1 开发工具及环境</w:t>
      </w:r>
    </w:p>
    <w:p w14:paraId="7007B402" w14:textId="77777777" w:rsidR="00B076A2" w:rsidRDefault="00B076A2">
      <w:pPr>
        <w:rPr>
          <w:rFonts w:ascii="楷体_GB2312" w:eastAsia="楷体_GB2312" w:hint="eastAsia"/>
          <w:b/>
          <w:sz w:val="44"/>
          <w:szCs w:val="44"/>
        </w:rPr>
      </w:pPr>
      <w:r>
        <w:rPr>
          <w:rFonts w:ascii="楷体_GB2312" w:eastAsia="楷体_GB2312" w:hint="eastAsia"/>
          <w:b/>
          <w:sz w:val="44"/>
          <w:szCs w:val="44"/>
        </w:rPr>
        <w:t>2.2 任务分析</w:t>
      </w:r>
    </w:p>
    <w:p w14:paraId="58B95D97" w14:textId="77777777" w:rsidR="00B076A2" w:rsidRDefault="00B076A2">
      <w:pPr>
        <w:rPr>
          <w:rFonts w:ascii="楷体_GB2312" w:eastAsia="楷体_GB2312" w:hint="eastAsia"/>
          <w:b/>
          <w:sz w:val="44"/>
          <w:szCs w:val="44"/>
        </w:rPr>
      </w:pPr>
      <w:r>
        <w:rPr>
          <w:rFonts w:ascii="楷体_GB2312" w:eastAsia="楷体_GB2312" w:hint="eastAsia"/>
          <w:b/>
          <w:sz w:val="44"/>
          <w:szCs w:val="44"/>
        </w:rPr>
        <w:t>2.2.1 任务分析</w:t>
      </w:r>
    </w:p>
    <w:p w14:paraId="242E34BF" w14:textId="77777777" w:rsidR="00B076A2" w:rsidRDefault="00B076A2">
      <w:pPr>
        <w:rPr>
          <w:rFonts w:ascii="楷体_GB2312" w:eastAsia="楷体_GB2312" w:hint="eastAsia"/>
          <w:b/>
          <w:sz w:val="44"/>
          <w:szCs w:val="44"/>
        </w:rPr>
      </w:pPr>
      <w:r>
        <w:rPr>
          <w:rFonts w:ascii="楷体_GB2312" w:eastAsia="楷体_GB2312" w:hint="eastAsia"/>
          <w:b/>
          <w:sz w:val="44"/>
          <w:szCs w:val="44"/>
        </w:rPr>
        <w:t>2.2.2 系统设计目标</w:t>
      </w:r>
    </w:p>
    <w:p w14:paraId="714E912C" w14:textId="77777777" w:rsidR="00B076A2" w:rsidRDefault="00B076A2">
      <w:pPr>
        <w:rPr>
          <w:rFonts w:ascii="楷体_GB2312" w:eastAsia="楷体_GB2312" w:hint="eastAsia"/>
          <w:b/>
          <w:sz w:val="44"/>
          <w:szCs w:val="44"/>
        </w:rPr>
      </w:pPr>
      <w:r>
        <w:rPr>
          <w:rFonts w:ascii="楷体_GB2312" w:eastAsia="楷体_GB2312" w:hint="eastAsia"/>
          <w:b/>
          <w:sz w:val="44"/>
          <w:szCs w:val="44"/>
        </w:rPr>
        <w:t>2.3 需求分析</w:t>
      </w:r>
    </w:p>
    <w:p w14:paraId="7D9F354A" w14:textId="77777777" w:rsidR="00B076A2" w:rsidRDefault="00B076A2">
      <w:pPr>
        <w:rPr>
          <w:rFonts w:ascii="楷体_GB2312" w:eastAsia="楷体_GB2312" w:hint="eastAsia"/>
          <w:b/>
          <w:sz w:val="44"/>
          <w:szCs w:val="44"/>
        </w:rPr>
      </w:pPr>
      <w:r>
        <w:rPr>
          <w:rFonts w:ascii="楷体_GB2312" w:eastAsia="楷体_GB2312" w:hint="eastAsia"/>
          <w:b/>
          <w:sz w:val="44"/>
          <w:szCs w:val="44"/>
        </w:rPr>
        <w:t>2.3.1 功能要求</w:t>
      </w:r>
    </w:p>
    <w:p w14:paraId="3B792B77" w14:textId="77777777" w:rsidR="00B076A2" w:rsidRDefault="00B076A2">
      <w:pPr>
        <w:rPr>
          <w:rFonts w:ascii="楷体_GB2312" w:eastAsia="楷体_GB2312" w:hint="eastAsia"/>
          <w:b/>
          <w:sz w:val="44"/>
          <w:szCs w:val="44"/>
        </w:rPr>
      </w:pPr>
      <w:r>
        <w:rPr>
          <w:rFonts w:ascii="楷体_GB2312" w:eastAsia="楷体_GB2312" w:hint="eastAsia"/>
          <w:b/>
          <w:sz w:val="44"/>
          <w:szCs w:val="44"/>
        </w:rPr>
        <w:t>2.3.2 数据要求</w:t>
      </w:r>
    </w:p>
    <w:p w14:paraId="404FEBDB" w14:textId="77777777" w:rsidR="00B076A2" w:rsidRDefault="00B076A2">
      <w:pPr>
        <w:rPr>
          <w:rFonts w:ascii="楷体_GB2312" w:eastAsia="楷体_GB2312" w:hint="eastAsia"/>
          <w:b/>
          <w:sz w:val="44"/>
          <w:szCs w:val="44"/>
        </w:rPr>
      </w:pPr>
      <w:r>
        <w:rPr>
          <w:rFonts w:ascii="楷体_GB2312" w:eastAsia="楷体_GB2312" w:hint="eastAsia"/>
          <w:b/>
          <w:sz w:val="44"/>
          <w:szCs w:val="44"/>
        </w:rPr>
        <w:t>2.3.3 数据字典</w:t>
      </w:r>
    </w:p>
    <w:p w14:paraId="16B29876" w14:textId="77777777" w:rsidR="00B076A2" w:rsidRDefault="00B076A2">
      <w:pPr>
        <w:rPr>
          <w:rFonts w:ascii="楷体_GB2312" w:eastAsia="楷体_GB2312" w:hint="eastAsia"/>
          <w:b/>
          <w:sz w:val="44"/>
          <w:szCs w:val="44"/>
        </w:rPr>
      </w:pPr>
      <w:r>
        <w:rPr>
          <w:rFonts w:ascii="楷体_GB2312" w:eastAsia="楷体_GB2312" w:hint="eastAsia"/>
          <w:b/>
          <w:sz w:val="44"/>
          <w:szCs w:val="44"/>
        </w:rPr>
        <w:t>2.3.4 系统 E-R 图说明</w:t>
      </w:r>
    </w:p>
    <w:p w14:paraId="0EAD7649" w14:textId="77777777" w:rsidR="00B076A2" w:rsidRDefault="00B076A2">
      <w:pPr>
        <w:rPr>
          <w:rFonts w:ascii="楷体_GB2312" w:eastAsia="楷体_GB2312" w:hint="eastAsia"/>
          <w:b/>
          <w:sz w:val="44"/>
          <w:szCs w:val="44"/>
        </w:rPr>
      </w:pPr>
      <w:r>
        <w:rPr>
          <w:rFonts w:ascii="楷体_GB2312" w:eastAsia="楷体_GB2312" w:hint="eastAsia"/>
          <w:b/>
          <w:sz w:val="44"/>
          <w:szCs w:val="44"/>
        </w:rPr>
        <w:t>2.3.5 数据库关系视图说明</w:t>
      </w:r>
    </w:p>
    <w:p w14:paraId="1049B14F" w14:textId="77777777" w:rsidR="00B076A2" w:rsidRDefault="00B076A2">
      <w:pPr>
        <w:rPr>
          <w:rFonts w:ascii="楷体_GB2312" w:eastAsia="楷体_GB2312" w:hint="eastAsia"/>
          <w:b/>
          <w:sz w:val="44"/>
          <w:szCs w:val="44"/>
        </w:rPr>
      </w:pPr>
      <w:r>
        <w:rPr>
          <w:rFonts w:ascii="楷体_GB2312" w:eastAsia="楷体_GB2312"/>
          <w:b/>
          <w:sz w:val="44"/>
          <w:szCs w:val="44"/>
        </w:rPr>
        <w:t>2.3</w:t>
      </w:r>
      <w:r>
        <w:rPr>
          <w:rFonts w:ascii="楷体_GB2312" w:eastAsia="楷体_GB2312" w:hint="eastAsia"/>
          <w:b/>
          <w:sz w:val="44"/>
          <w:szCs w:val="44"/>
        </w:rPr>
        <w:t>.6 系统设计流程图说明</w:t>
      </w:r>
    </w:p>
    <w:p w14:paraId="565EFDE6" w14:textId="77777777" w:rsidR="00B076A2" w:rsidRDefault="00B076A2">
      <w:pPr>
        <w:rPr>
          <w:rFonts w:ascii="楷体_GB2312" w:eastAsia="楷体_GB2312" w:hint="eastAsia"/>
          <w:b/>
          <w:sz w:val="44"/>
          <w:szCs w:val="44"/>
        </w:rPr>
      </w:pPr>
      <w:r>
        <w:rPr>
          <w:rFonts w:ascii="楷体_GB2312" w:eastAsia="楷体_GB2312" w:hint="eastAsia"/>
          <w:b/>
          <w:sz w:val="44"/>
          <w:szCs w:val="44"/>
        </w:rPr>
        <w:t>2.4 功能模块设计</w:t>
      </w:r>
    </w:p>
    <w:p w14:paraId="398CD9E0" w14:textId="77777777" w:rsidR="00B076A2" w:rsidRDefault="00B076A2">
      <w:pPr>
        <w:rPr>
          <w:rFonts w:ascii="楷体_GB2312" w:eastAsia="楷体_GB2312" w:hint="eastAsia"/>
          <w:b/>
          <w:sz w:val="44"/>
          <w:szCs w:val="44"/>
        </w:rPr>
      </w:pPr>
      <w:r>
        <w:rPr>
          <w:rFonts w:ascii="楷体_GB2312" w:eastAsia="楷体_GB2312" w:hint="eastAsia"/>
          <w:b/>
          <w:sz w:val="44"/>
          <w:szCs w:val="44"/>
        </w:rPr>
        <w:t>3 具体实现</w:t>
      </w:r>
    </w:p>
    <w:p w14:paraId="71D30D52" w14:textId="77777777" w:rsidR="00B076A2" w:rsidRDefault="00B076A2">
      <w:pPr>
        <w:rPr>
          <w:rFonts w:ascii="楷体_GB2312" w:eastAsia="楷体_GB2312" w:hint="eastAsia"/>
          <w:b/>
          <w:sz w:val="44"/>
          <w:szCs w:val="44"/>
        </w:rPr>
      </w:pPr>
      <w:r>
        <w:rPr>
          <w:rFonts w:ascii="楷体_GB2312" w:eastAsia="楷体_GB2312" w:hint="eastAsia"/>
          <w:b/>
          <w:sz w:val="44"/>
          <w:szCs w:val="44"/>
        </w:rPr>
        <w:t>3.1 类设计</w:t>
      </w:r>
    </w:p>
    <w:p w14:paraId="16D71867" w14:textId="77777777" w:rsidR="00B076A2" w:rsidRDefault="00B076A2">
      <w:pPr>
        <w:rPr>
          <w:rFonts w:ascii="楷体_GB2312" w:eastAsia="楷体_GB2312" w:hint="eastAsia"/>
          <w:b/>
          <w:sz w:val="44"/>
          <w:szCs w:val="44"/>
        </w:rPr>
      </w:pPr>
      <w:r>
        <w:rPr>
          <w:rFonts w:ascii="楷体_GB2312" w:eastAsia="楷体_GB2312" w:hint="eastAsia"/>
          <w:b/>
          <w:sz w:val="44"/>
          <w:szCs w:val="44"/>
        </w:rPr>
        <w:t>3.2 模块及实现代码介绍（部分）</w:t>
      </w:r>
    </w:p>
    <w:p w14:paraId="45FBEA21" w14:textId="77777777" w:rsidR="00B076A2" w:rsidRDefault="00B076A2">
      <w:pPr>
        <w:rPr>
          <w:rFonts w:ascii="楷体_GB2312" w:eastAsia="楷体_GB2312" w:hint="eastAsia"/>
          <w:b/>
          <w:sz w:val="44"/>
          <w:szCs w:val="44"/>
        </w:rPr>
      </w:pPr>
      <w:r>
        <w:rPr>
          <w:rFonts w:ascii="楷体_GB2312" w:eastAsia="楷体_GB2312" w:hint="eastAsia"/>
          <w:b/>
          <w:sz w:val="44"/>
          <w:szCs w:val="44"/>
        </w:rPr>
        <w:t>3.2.1 登录与权限控制模块</w:t>
      </w:r>
    </w:p>
    <w:p w14:paraId="19BC6AE8" w14:textId="77777777" w:rsidR="00B076A2" w:rsidRDefault="00B076A2">
      <w:pPr>
        <w:rPr>
          <w:rFonts w:ascii="楷体_GB2312" w:eastAsia="楷体_GB2312" w:hint="eastAsia"/>
          <w:b/>
          <w:sz w:val="44"/>
          <w:szCs w:val="44"/>
        </w:rPr>
      </w:pPr>
      <w:r>
        <w:rPr>
          <w:rFonts w:ascii="楷体_GB2312" w:eastAsia="楷体_GB2312" w:hint="eastAsia"/>
          <w:b/>
          <w:sz w:val="44"/>
          <w:szCs w:val="44"/>
        </w:rPr>
        <w:t>3.2.2 自习室与座位查询模块</w:t>
      </w:r>
    </w:p>
    <w:p w14:paraId="6C5A581D" w14:textId="77777777" w:rsidR="00B076A2" w:rsidRDefault="00B076A2">
      <w:pPr>
        <w:rPr>
          <w:rFonts w:ascii="楷体_GB2312" w:eastAsia="楷体_GB2312" w:hint="eastAsia"/>
          <w:b/>
          <w:sz w:val="44"/>
          <w:szCs w:val="44"/>
        </w:rPr>
      </w:pPr>
      <w:r>
        <w:rPr>
          <w:rFonts w:ascii="楷体_GB2312" w:eastAsia="楷体_GB2312" w:hint="eastAsia"/>
          <w:b/>
          <w:sz w:val="44"/>
          <w:szCs w:val="44"/>
        </w:rPr>
        <w:t>3.2.3 预约、取消与签到模块</w:t>
      </w:r>
    </w:p>
    <w:p w14:paraId="6C70EDD3" w14:textId="77777777" w:rsidR="00B076A2" w:rsidRDefault="00B076A2">
      <w:pPr>
        <w:rPr>
          <w:rFonts w:ascii="楷体_GB2312" w:eastAsia="楷体_GB2312" w:hint="eastAsia"/>
          <w:b/>
          <w:sz w:val="44"/>
          <w:szCs w:val="44"/>
        </w:rPr>
      </w:pPr>
      <w:r>
        <w:rPr>
          <w:rFonts w:ascii="楷体_GB2312" w:eastAsia="楷体_GB2312" w:hint="eastAsia"/>
          <w:b/>
          <w:sz w:val="44"/>
          <w:szCs w:val="44"/>
        </w:rPr>
        <w:t>3.2.4 管理员管理模块</w:t>
      </w:r>
    </w:p>
    <w:p w14:paraId="6FB3C74D" w14:textId="77777777" w:rsidR="00B076A2" w:rsidRDefault="00B076A2">
      <w:pPr>
        <w:rPr>
          <w:rFonts w:ascii="楷体_GB2312" w:eastAsia="楷体_GB2312" w:hint="eastAsia"/>
          <w:b/>
          <w:sz w:val="44"/>
          <w:szCs w:val="44"/>
        </w:rPr>
      </w:pPr>
      <w:r>
        <w:rPr>
          <w:rFonts w:ascii="楷体_GB2312" w:eastAsia="楷体_GB2312" w:hint="eastAsia"/>
          <w:b/>
          <w:sz w:val="44"/>
          <w:szCs w:val="44"/>
        </w:rPr>
        <w:t>4 运行调试与分析讨论</w:t>
      </w:r>
    </w:p>
    <w:p w14:paraId="7D3020D0" w14:textId="77777777" w:rsidR="00B076A2" w:rsidRDefault="00B076A2">
      <w:pPr>
        <w:rPr>
          <w:rFonts w:ascii="楷体_GB2312" w:eastAsia="楷体_GB2312" w:hint="eastAsia"/>
          <w:b/>
          <w:sz w:val="44"/>
          <w:szCs w:val="44"/>
        </w:rPr>
      </w:pPr>
      <w:r>
        <w:rPr>
          <w:rFonts w:ascii="楷体_GB2312" w:eastAsia="楷体_GB2312" w:hint="eastAsia"/>
          <w:b/>
          <w:sz w:val="44"/>
          <w:szCs w:val="44"/>
        </w:rPr>
        <w:t>4.1 用户登录模块测试</w:t>
      </w:r>
    </w:p>
    <w:p w14:paraId="3D0378E0" w14:textId="77777777" w:rsidR="00B076A2" w:rsidRDefault="00B076A2">
      <w:pPr>
        <w:rPr>
          <w:rFonts w:ascii="楷体_GB2312" w:eastAsia="楷体_GB2312" w:hint="eastAsia"/>
          <w:b/>
          <w:sz w:val="44"/>
          <w:szCs w:val="44"/>
        </w:rPr>
      </w:pPr>
      <w:r>
        <w:rPr>
          <w:rFonts w:ascii="楷体_GB2312" w:eastAsia="楷体_GB2312" w:hint="eastAsia"/>
          <w:b/>
          <w:sz w:val="44"/>
          <w:szCs w:val="44"/>
        </w:rPr>
        <w:t>4.2 学生预约与选座模块测试</w:t>
      </w:r>
    </w:p>
    <w:p w14:paraId="5EDA3E81" w14:textId="77777777" w:rsidR="00B076A2" w:rsidRDefault="00B076A2">
      <w:pPr>
        <w:rPr>
          <w:rFonts w:ascii="楷体_GB2312" w:eastAsia="楷体_GB2312" w:hint="eastAsia"/>
          <w:b/>
          <w:sz w:val="44"/>
          <w:szCs w:val="44"/>
        </w:rPr>
      </w:pPr>
      <w:r>
        <w:rPr>
          <w:rFonts w:ascii="楷体_GB2312" w:eastAsia="楷体_GB2312" w:hint="eastAsia"/>
          <w:b/>
          <w:sz w:val="44"/>
          <w:szCs w:val="44"/>
        </w:rPr>
        <w:t>4.3 管理员资源管理模块测试</w:t>
      </w:r>
    </w:p>
    <w:p w14:paraId="19120074" w14:textId="77777777" w:rsidR="00B076A2" w:rsidRDefault="00B076A2">
      <w:pPr>
        <w:rPr>
          <w:rFonts w:ascii="楷体_GB2312" w:eastAsia="楷体_GB2312" w:hint="eastAsia"/>
          <w:b/>
          <w:sz w:val="44"/>
          <w:szCs w:val="44"/>
        </w:rPr>
      </w:pPr>
      <w:r>
        <w:rPr>
          <w:rFonts w:ascii="楷体_GB2312" w:eastAsia="楷体_GB2312" w:hint="eastAsia"/>
          <w:b/>
          <w:sz w:val="44"/>
          <w:szCs w:val="44"/>
        </w:rPr>
        <w:t>4.4 黑名单与自动判违模块测试</w:t>
      </w:r>
    </w:p>
    <w:p w14:paraId="6477A9E6" w14:textId="77777777" w:rsidR="00B076A2" w:rsidRDefault="00B076A2">
      <w:pPr>
        <w:rPr>
          <w:rFonts w:ascii="楷体_GB2312" w:eastAsia="楷体_GB2312" w:hint="eastAsia"/>
          <w:b/>
          <w:sz w:val="44"/>
          <w:szCs w:val="44"/>
        </w:rPr>
      </w:pPr>
      <w:r>
        <w:rPr>
          <w:rFonts w:ascii="楷体_GB2312" w:eastAsia="楷体_GB2312" w:hint="eastAsia"/>
          <w:b/>
          <w:sz w:val="44"/>
          <w:szCs w:val="44"/>
        </w:rPr>
        <w:t>4.5 学生删除与预约释放模块测试</w:t>
      </w:r>
    </w:p>
    <w:p w14:paraId="52EB4846" w14:textId="77777777" w:rsidR="00B076A2" w:rsidRDefault="00B076A2">
      <w:pPr>
        <w:rPr>
          <w:rFonts w:ascii="楷体_GB2312" w:eastAsia="楷体_GB2312" w:hint="eastAsia"/>
          <w:b/>
          <w:sz w:val="44"/>
          <w:szCs w:val="44"/>
        </w:rPr>
      </w:pPr>
      <w:r>
        <w:rPr>
          <w:rFonts w:ascii="楷体_GB2312" w:eastAsia="楷体_GB2312" w:hint="eastAsia"/>
          <w:b/>
          <w:sz w:val="44"/>
          <w:szCs w:val="44"/>
        </w:rPr>
        <w:t>5 设计体会与小结</w:t>
      </w:r>
    </w:p>
    <w:p w14:paraId="73E02363" w14:textId="77777777" w:rsidR="00B076A2" w:rsidRDefault="00B076A2">
      <w:pPr>
        <w:rPr>
          <w:rFonts w:ascii="楷体_GB2312" w:eastAsia="楷体_GB2312" w:hint="eastAsia"/>
          <w:b/>
          <w:sz w:val="44"/>
          <w:szCs w:val="44"/>
        </w:rPr>
      </w:pPr>
      <w:r>
        <w:rPr>
          <w:rFonts w:ascii="楷体_GB2312" w:eastAsia="楷体_GB2312" w:hint="eastAsia"/>
          <w:b/>
          <w:sz w:val="44"/>
          <w:szCs w:val="44"/>
        </w:rPr>
        <w:t>6 参考文献</w:t>
      </w:r>
    </w:p>
    <w:p w14:paraId="24BE5F4A" w14:textId="77777777" w:rsidR="00B076A2" w:rsidRDefault="00B076A2">
      <w:pPr>
        <w:rPr>
          <w:rFonts w:ascii="楷体_GB2312" w:eastAsia="楷体_GB2312"/>
          <w:b/>
          <w:sz w:val="44"/>
          <w:szCs w:val="44"/>
        </w:rPr>
      </w:pPr>
    </w:p>
    <w:p w14:paraId="42594874" w14:textId="77777777" w:rsidR="00B076A2" w:rsidRDefault="00B076A2">
      <w:pPr>
        <w:rPr>
          <w:rFonts w:ascii="楷体_GB2312" w:eastAsia="楷体_GB2312" w:hint="eastAsia"/>
          <w:b/>
          <w:sz w:val="44"/>
          <w:szCs w:val="44"/>
        </w:rPr>
      </w:pPr>
      <w:r>
        <w:rPr>
          <w:rFonts w:ascii="楷体_GB2312" w:eastAsia="楷体_GB2312" w:hint="eastAsia"/>
          <w:b/>
          <w:sz w:val="44"/>
          <w:szCs w:val="44"/>
        </w:rPr>
        <w:t>1 项目内容、要求与分组情况总体介绍</w:t>
      </w:r>
    </w:p>
    <w:p w14:paraId="2339322B" w14:textId="77777777" w:rsidR="00B076A2" w:rsidRDefault="00B076A2">
      <w:pPr>
        <w:rPr>
          <w:rFonts w:ascii="楷体_GB2312" w:eastAsia="楷体_GB2312" w:hint="eastAsia"/>
          <w:b/>
          <w:sz w:val="44"/>
          <w:szCs w:val="44"/>
        </w:rPr>
      </w:pPr>
      <w:r>
        <w:rPr>
          <w:rFonts w:ascii="楷体_GB2312" w:eastAsia="楷体_GB2312" w:hint="eastAsia"/>
          <w:b/>
          <w:sz w:val="44"/>
          <w:szCs w:val="44"/>
        </w:rPr>
        <w:t>1.1 项目内容</w:t>
      </w:r>
    </w:p>
    <w:p w14:paraId="7C23B7E9" w14:textId="77777777" w:rsidR="00B076A2" w:rsidRDefault="00B076A2">
      <w:pPr>
        <w:rPr>
          <w:rFonts w:ascii="楷体_GB2312" w:eastAsia="楷体_GB2312" w:hint="eastAsia"/>
          <w:b/>
          <w:sz w:val="44"/>
          <w:szCs w:val="44"/>
        </w:rPr>
      </w:pPr>
      <w:r>
        <w:rPr>
          <w:rFonts w:ascii="楷体_GB2312" w:eastAsia="楷体_GB2312" w:hint="eastAsia"/>
          <w:b/>
          <w:sz w:val="44"/>
          <w:szCs w:val="44"/>
        </w:rPr>
        <w:t>本课程设计的项目内容为设计并实现一个“考研自习室预约管理系统”。系统主要服务于有固定学习时间安排的学生群体，支持学生按日期、时间段和座位进行预约，并支持签到、取消、查看历史预约等操作；同时支持管理员维护自习室资源、管理预约记录、处理违规、管理黑名单以及维护学生账号。</w:t>
      </w:r>
    </w:p>
    <w:p w14:paraId="750183D3" w14:textId="77777777" w:rsidR="00B076A2" w:rsidRDefault="00B076A2">
      <w:pPr>
        <w:rPr>
          <w:rFonts w:ascii="楷体_GB2312" w:eastAsia="楷体_GB2312"/>
          <w:b/>
          <w:sz w:val="44"/>
          <w:szCs w:val="44"/>
        </w:rPr>
      </w:pPr>
    </w:p>
    <w:p w14:paraId="4FF22FF9" w14:textId="77777777" w:rsidR="00B076A2" w:rsidRDefault="00B076A2">
      <w:pPr>
        <w:rPr>
          <w:rFonts w:ascii="楷体_GB2312" w:eastAsia="楷体_GB2312" w:hint="eastAsia"/>
          <w:b/>
          <w:sz w:val="44"/>
          <w:szCs w:val="44"/>
        </w:rPr>
      </w:pPr>
      <w:r>
        <w:rPr>
          <w:rFonts w:ascii="楷体_GB2312" w:eastAsia="楷体_GB2312" w:hint="eastAsia"/>
          <w:b/>
          <w:sz w:val="44"/>
          <w:szCs w:val="44"/>
        </w:rPr>
        <w:t>与一般的简单座位预约系统相比，本系统更强调数据库建模与业务规则落地。例如：</w:t>
      </w:r>
    </w:p>
    <w:p w14:paraId="0FBB118E" w14:textId="77777777" w:rsidR="00B076A2" w:rsidRDefault="00B076A2">
      <w:pPr>
        <w:rPr>
          <w:rFonts w:ascii="楷体_GB2312" w:eastAsia="楷体_GB2312" w:hint="eastAsia"/>
          <w:b/>
          <w:sz w:val="44"/>
          <w:szCs w:val="44"/>
        </w:rPr>
      </w:pPr>
      <w:r>
        <w:rPr>
          <w:rFonts w:ascii="楷体_GB2312" w:eastAsia="楷体_GB2312" w:hint="eastAsia"/>
          <w:b/>
          <w:sz w:val="44"/>
          <w:szCs w:val="44"/>
        </w:rPr>
        <w:t>（1）系统以自习室、座位、预约、黑名单等为核心对象建立关系模型；</w:t>
      </w:r>
    </w:p>
    <w:p w14:paraId="260E1FE0" w14:textId="77777777" w:rsidR="00B076A2" w:rsidRDefault="00B076A2">
      <w:pPr>
        <w:rPr>
          <w:rFonts w:ascii="楷体_GB2312" w:eastAsia="楷体_GB2312" w:hint="eastAsia"/>
          <w:b/>
          <w:sz w:val="44"/>
          <w:szCs w:val="44"/>
        </w:rPr>
      </w:pPr>
      <w:r>
        <w:rPr>
          <w:rFonts w:ascii="楷体_GB2312" w:eastAsia="楷体_GB2312" w:hint="eastAsia"/>
          <w:b/>
          <w:sz w:val="44"/>
          <w:szCs w:val="44"/>
        </w:rPr>
        <w:t>（2）系统区分学生与管理员两类角色，并通过会话鉴权和角色拦截控制权限；</w:t>
      </w:r>
    </w:p>
    <w:p w14:paraId="47DDEDA7" w14:textId="77777777" w:rsidR="00B076A2" w:rsidRDefault="00B076A2">
      <w:pPr>
        <w:rPr>
          <w:rFonts w:ascii="楷体_GB2312" w:eastAsia="楷体_GB2312" w:hint="eastAsia"/>
          <w:b/>
          <w:sz w:val="44"/>
          <w:szCs w:val="44"/>
        </w:rPr>
      </w:pPr>
      <w:r>
        <w:rPr>
          <w:rFonts w:ascii="楷体_GB2312" w:eastAsia="楷体_GB2312" w:hint="eastAsia"/>
          <w:b/>
          <w:sz w:val="44"/>
          <w:szCs w:val="44"/>
        </w:rPr>
        <w:t>（3）系统支持时间段预约与签到规则判断；</w:t>
      </w:r>
    </w:p>
    <w:p w14:paraId="30CAB159" w14:textId="77777777" w:rsidR="00B076A2" w:rsidRDefault="00B076A2">
      <w:pPr>
        <w:rPr>
          <w:rFonts w:ascii="楷体_GB2312" w:eastAsia="楷体_GB2312" w:hint="eastAsia"/>
          <w:b/>
          <w:sz w:val="44"/>
          <w:szCs w:val="44"/>
        </w:rPr>
      </w:pPr>
      <w:r>
        <w:rPr>
          <w:rFonts w:ascii="楷体_GB2312" w:eastAsia="楷体_GB2312" w:hint="eastAsia"/>
          <w:b/>
          <w:sz w:val="44"/>
          <w:szCs w:val="44"/>
        </w:rPr>
        <w:t>（4）系统支持预约记录筛选、分页、自动违规处理等具有一定完整度的管理功能。</w:t>
      </w:r>
    </w:p>
    <w:p w14:paraId="5527C518" w14:textId="77777777" w:rsidR="00B076A2" w:rsidRDefault="00B076A2">
      <w:pPr>
        <w:rPr>
          <w:rFonts w:ascii="楷体_GB2312" w:eastAsia="楷体_GB2312"/>
          <w:b/>
          <w:sz w:val="44"/>
          <w:szCs w:val="44"/>
        </w:rPr>
      </w:pPr>
    </w:p>
    <w:p w14:paraId="1405DE62" w14:textId="77777777" w:rsidR="00B076A2" w:rsidRDefault="00B076A2">
      <w:pPr>
        <w:rPr>
          <w:rFonts w:ascii="楷体_GB2312" w:eastAsia="楷体_GB2312" w:hint="eastAsia"/>
          <w:b/>
          <w:sz w:val="44"/>
          <w:szCs w:val="44"/>
        </w:rPr>
      </w:pPr>
      <w:r>
        <w:rPr>
          <w:rFonts w:ascii="楷体_GB2312" w:eastAsia="楷体_GB2312" w:hint="eastAsia"/>
          <w:b/>
          <w:sz w:val="44"/>
          <w:szCs w:val="44"/>
        </w:rPr>
        <w:t>1.2 项目要求</w:t>
      </w:r>
    </w:p>
    <w:p w14:paraId="36B9F8F8" w14:textId="77777777" w:rsidR="00B076A2" w:rsidRDefault="00B076A2">
      <w:pPr>
        <w:rPr>
          <w:rFonts w:ascii="楷体_GB2312" w:eastAsia="楷体_GB2312" w:hint="eastAsia"/>
          <w:b/>
          <w:sz w:val="44"/>
          <w:szCs w:val="44"/>
        </w:rPr>
      </w:pPr>
      <w:r>
        <w:rPr>
          <w:rFonts w:ascii="楷体_GB2312" w:eastAsia="楷体_GB2312" w:hint="eastAsia"/>
          <w:b/>
          <w:sz w:val="44"/>
          <w:szCs w:val="44"/>
        </w:rPr>
        <w:t>根据课程设计任务要求，本系统需要完成以下工作：</w:t>
      </w:r>
    </w:p>
    <w:p w14:paraId="347C3669" w14:textId="77777777" w:rsidR="00B076A2" w:rsidRDefault="00B076A2">
      <w:pPr>
        <w:rPr>
          <w:rFonts w:ascii="楷体_GB2312" w:eastAsia="楷体_GB2312" w:hint="eastAsia"/>
          <w:b/>
          <w:sz w:val="44"/>
          <w:szCs w:val="44"/>
        </w:rPr>
      </w:pPr>
      <w:r>
        <w:rPr>
          <w:rFonts w:ascii="楷体_GB2312" w:eastAsia="楷体_GB2312" w:hint="eastAsia"/>
          <w:b/>
          <w:sz w:val="44"/>
          <w:szCs w:val="44"/>
        </w:rPr>
        <w:t>（1）进行需求分析，明确系统角色、业务流程和数据库实体关系；</w:t>
      </w:r>
    </w:p>
    <w:p w14:paraId="667E9790" w14:textId="77777777" w:rsidR="00B076A2" w:rsidRDefault="00B076A2">
      <w:pPr>
        <w:rPr>
          <w:rFonts w:ascii="楷体_GB2312" w:eastAsia="楷体_GB2312" w:hint="eastAsia"/>
          <w:b/>
          <w:sz w:val="44"/>
          <w:szCs w:val="44"/>
        </w:rPr>
      </w:pPr>
      <w:r>
        <w:rPr>
          <w:rFonts w:ascii="楷体_GB2312" w:eastAsia="楷体_GB2312" w:hint="eastAsia"/>
          <w:b/>
          <w:sz w:val="44"/>
          <w:szCs w:val="44"/>
        </w:rPr>
        <w:t>（2）设计数据库表结构并建立实体之间的联系；</w:t>
      </w:r>
    </w:p>
    <w:p w14:paraId="2B7A66D3" w14:textId="77777777" w:rsidR="00B076A2" w:rsidRDefault="00B076A2">
      <w:pPr>
        <w:rPr>
          <w:rFonts w:ascii="楷体_GB2312" w:eastAsia="楷体_GB2312" w:hint="eastAsia"/>
          <w:b/>
          <w:sz w:val="44"/>
          <w:szCs w:val="44"/>
        </w:rPr>
      </w:pPr>
      <w:r>
        <w:rPr>
          <w:rFonts w:ascii="楷体_GB2312" w:eastAsia="楷体_GB2312" w:hint="eastAsia"/>
          <w:b/>
          <w:sz w:val="44"/>
          <w:szCs w:val="44"/>
        </w:rPr>
        <w:t>（3）实现前后端交互功能，包括学生端和管理员端；</w:t>
      </w:r>
    </w:p>
    <w:p w14:paraId="2AA28DEF" w14:textId="77777777" w:rsidR="00B076A2" w:rsidRDefault="00B076A2">
      <w:pPr>
        <w:rPr>
          <w:rFonts w:ascii="楷体_GB2312" w:eastAsia="楷体_GB2312" w:hint="eastAsia"/>
          <w:b/>
          <w:sz w:val="44"/>
          <w:szCs w:val="44"/>
        </w:rPr>
      </w:pPr>
      <w:r>
        <w:rPr>
          <w:rFonts w:ascii="楷体_GB2312" w:eastAsia="楷体_GB2312" w:hint="eastAsia"/>
          <w:b/>
          <w:sz w:val="44"/>
          <w:szCs w:val="44"/>
        </w:rPr>
        <w:t>（4）完成系统联调与测试，验证核心业务是否正确；</w:t>
      </w:r>
    </w:p>
    <w:p w14:paraId="6373864F" w14:textId="77777777" w:rsidR="00B076A2" w:rsidRDefault="00B076A2">
      <w:pPr>
        <w:rPr>
          <w:rFonts w:ascii="楷体_GB2312" w:eastAsia="楷体_GB2312" w:hint="eastAsia"/>
          <w:b/>
          <w:sz w:val="44"/>
          <w:szCs w:val="44"/>
        </w:rPr>
      </w:pPr>
      <w:r>
        <w:rPr>
          <w:rFonts w:ascii="楷体_GB2312" w:eastAsia="楷体_GB2312" w:hint="eastAsia"/>
          <w:b/>
          <w:sz w:val="44"/>
          <w:szCs w:val="44"/>
        </w:rPr>
        <w:t>（5）撰写课程设计报告，说明设计思路、实现方法、测试过程及总结。</w:t>
      </w:r>
    </w:p>
    <w:p w14:paraId="781217D6" w14:textId="77777777" w:rsidR="00B076A2" w:rsidRDefault="00B076A2">
      <w:pPr>
        <w:rPr>
          <w:rFonts w:ascii="楷体_GB2312" w:eastAsia="楷体_GB2312"/>
          <w:b/>
          <w:sz w:val="44"/>
          <w:szCs w:val="44"/>
        </w:rPr>
      </w:pPr>
    </w:p>
    <w:p w14:paraId="71BEBA44" w14:textId="77777777" w:rsidR="00B076A2" w:rsidRDefault="00B076A2">
      <w:pPr>
        <w:rPr>
          <w:rFonts w:ascii="楷体_GB2312" w:eastAsia="楷体_GB2312" w:hint="eastAsia"/>
          <w:b/>
          <w:sz w:val="44"/>
          <w:szCs w:val="44"/>
        </w:rPr>
      </w:pPr>
      <w:r>
        <w:rPr>
          <w:rFonts w:ascii="楷体_GB2312" w:eastAsia="楷体_GB2312" w:hint="eastAsia"/>
          <w:b/>
          <w:sz w:val="44"/>
          <w:szCs w:val="44"/>
        </w:rPr>
        <w:t>1.3 分组情况</w:t>
      </w:r>
    </w:p>
    <w:p w14:paraId="4F3FC49B" w14:textId="77777777" w:rsidR="00B076A2" w:rsidRDefault="00B076A2">
      <w:pPr>
        <w:rPr>
          <w:rFonts w:ascii="楷体_GB2312" w:eastAsia="楷体_GB2312" w:hint="eastAsia"/>
          <w:b/>
          <w:sz w:val="44"/>
          <w:szCs w:val="44"/>
        </w:rPr>
      </w:pPr>
      <w:r>
        <w:rPr>
          <w:rFonts w:ascii="楷体_GB2312" w:eastAsia="楷体_GB2312" w:hint="eastAsia"/>
          <w:b/>
          <w:sz w:val="44"/>
          <w:szCs w:val="44"/>
        </w:rPr>
        <w:t>本项目可按个人独立完成理解，也可按小组项目理解。若按个人项目提交，可写为“本系统由本人独立完成需求分析、数据库设计、后端开发、前端开发、测试与文档撰写”；若按小组提交，可按实际成员补充分工，例如：</w:t>
      </w:r>
    </w:p>
    <w:p w14:paraId="5C0FDE49" w14:textId="77777777" w:rsidR="00B076A2" w:rsidRDefault="00B076A2">
      <w:pPr>
        <w:rPr>
          <w:rFonts w:ascii="楷体_GB2312" w:eastAsia="楷体_GB2312" w:hint="eastAsia"/>
          <w:b/>
          <w:sz w:val="44"/>
          <w:szCs w:val="44"/>
        </w:rPr>
      </w:pPr>
      <w:r>
        <w:rPr>
          <w:rFonts w:ascii="楷体_GB2312" w:eastAsia="楷体_GB2312" w:hint="eastAsia"/>
          <w:b/>
          <w:sz w:val="44"/>
          <w:szCs w:val="44"/>
        </w:rPr>
        <w:t>（1）成员 A：数据库设计与后端预约业务实现；</w:t>
      </w:r>
    </w:p>
    <w:p w14:paraId="1C444907" w14:textId="77777777" w:rsidR="00B076A2" w:rsidRDefault="00B076A2">
      <w:pPr>
        <w:rPr>
          <w:rFonts w:ascii="楷体_GB2312" w:eastAsia="楷体_GB2312" w:hint="eastAsia"/>
          <w:b/>
          <w:sz w:val="44"/>
          <w:szCs w:val="44"/>
        </w:rPr>
      </w:pPr>
      <w:r>
        <w:rPr>
          <w:rFonts w:ascii="楷体_GB2312" w:eastAsia="楷体_GB2312" w:hint="eastAsia"/>
          <w:b/>
          <w:sz w:val="44"/>
          <w:szCs w:val="44"/>
        </w:rPr>
        <w:t>（2）成员 B：前端页面实现与交互联调；</w:t>
      </w:r>
    </w:p>
    <w:p w14:paraId="0D9B50A5" w14:textId="77777777" w:rsidR="00B076A2" w:rsidRDefault="00B076A2">
      <w:pPr>
        <w:rPr>
          <w:rFonts w:ascii="楷体_GB2312" w:eastAsia="楷体_GB2312" w:hint="eastAsia"/>
          <w:b/>
          <w:sz w:val="44"/>
          <w:szCs w:val="44"/>
        </w:rPr>
      </w:pPr>
      <w:r>
        <w:rPr>
          <w:rFonts w:ascii="楷体_GB2312" w:eastAsia="楷体_GB2312" w:hint="eastAsia"/>
          <w:b/>
          <w:sz w:val="44"/>
          <w:szCs w:val="44"/>
        </w:rPr>
        <w:t>（3）成员 C：测试、文档整理与答辩材料准备。</w:t>
      </w:r>
    </w:p>
    <w:p w14:paraId="0FD6CFB0" w14:textId="77777777" w:rsidR="00B076A2" w:rsidRDefault="00B076A2">
      <w:pPr>
        <w:rPr>
          <w:rFonts w:ascii="楷体_GB2312" w:eastAsia="楷体_GB2312" w:hint="eastAsia"/>
          <w:b/>
          <w:sz w:val="44"/>
          <w:szCs w:val="44"/>
        </w:rPr>
      </w:pPr>
      <w:r>
        <w:rPr>
          <w:rFonts w:ascii="楷体_GB2312" w:eastAsia="楷体_GB2312" w:hint="eastAsia"/>
          <w:b/>
          <w:sz w:val="44"/>
          <w:szCs w:val="44"/>
        </w:rPr>
        <w:t>如无固定小组信息，提交时请按实际情况修改。</w:t>
      </w:r>
    </w:p>
    <w:p w14:paraId="3B0C9428" w14:textId="77777777" w:rsidR="00B076A2" w:rsidRDefault="00B076A2">
      <w:pPr>
        <w:rPr>
          <w:rFonts w:ascii="楷体_GB2312" w:eastAsia="楷体_GB2312"/>
          <w:b/>
          <w:sz w:val="44"/>
          <w:szCs w:val="44"/>
        </w:rPr>
      </w:pPr>
    </w:p>
    <w:p w14:paraId="4EB1DF7C" w14:textId="77777777" w:rsidR="00B076A2" w:rsidRDefault="00B076A2">
      <w:pPr>
        <w:rPr>
          <w:rFonts w:ascii="楷体_GB2312" w:eastAsia="楷体_GB2312" w:hint="eastAsia"/>
          <w:b/>
          <w:sz w:val="44"/>
          <w:szCs w:val="44"/>
        </w:rPr>
      </w:pPr>
      <w:r>
        <w:rPr>
          <w:rFonts w:ascii="楷体_GB2312" w:eastAsia="楷体_GB2312" w:hint="eastAsia"/>
          <w:b/>
          <w:sz w:val="44"/>
          <w:szCs w:val="44"/>
        </w:rPr>
        <w:t>2 概要介绍</w:t>
      </w:r>
    </w:p>
    <w:p w14:paraId="1E7D8904" w14:textId="77777777" w:rsidR="00B076A2" w:rsidRDefault="00B076A2">
      <w:pPr>
        <w:rPr>
          <w:rFonts w:ascii="楷体_GB2312" w:eastAsia="楷体_GB2312" w:hint="eastAsia"/>
          <w:b/>
          <w:sz w:val="44"/>
          <w:szCs w:val="44"/>
        </w:rPr>
      </w:pPr>
      <w:r>
        <w:rPr>
          <w:rFonts w:ascii="楷体_GB2312" w:eastAsia="楷体_GB2312" w:hint="eastAsia"/>
          <w:b/>
          <w:sz w:val="44"/>
          <w:szCs w:val="44"/>
        </w:rPr>
        <w:t>2.1 开发工具及环境</w:t>
      </w:r>
    </w:p>
    <w:p w14:paraId="3FAC15FE" w14:textId="77777777" w:rsidR="00B076A2" w:rsidRDefault="00B076A2">
      <w:pPr>
        <w:rPr>
          <w:rFonts w:ascii="楷体_GB2312" w:eastAsia="楷体_GB2312" w:hint="eastAsia"/>
          <w:b/>
          <w:sz w:val="44"/>
          <w:szCs w:val="44"/>
        </w:rPr>
      </w:pPr>
      <w:r>
        <w:rPr>
          <w:rFonts w:ascii="楷体_GB2312" w:eastAsia="楷体_GB2312" w:hint="eastAsia"/>
          <w:b/>
          <w:sz w:val="44"/>
          <w:szCs w:val="44"/>
        </w:rPr>
        <w:t>本系统采用前后端分离方式开发，主要开发环境如下：</w:t>
      </w:r>
    </w:p>
    <w:p w14:paraId="406DE342" w14:textId="77777777" w:rsidR="00B076A2" w:rsidRDefault="00B076A2">
      <w:pPr>
        <w:rPr>
          <w:rFonts w:ascii="楷体_GB2312" w:eastAsia="楷体_GB2312" w:hint="eastAsia"/>
          <w:b/>
          <w:sz w:val="44"/>
          <w:szCs w:val="44"/>
        </w:rPr>
      </w:pPr>
      <w:r>
        <w:rPr>
          <w:rFonts w:ascii="楷体_GB2312" w:eastAsia="楷体_GB2312" w:hint="eastAsia"/>
          <w:b/>
          <w:sz w:val="44"/>
          <w:szCs w:val="44"/>
        </w:rPr>
        <w:t>（1）后端开发语言：Java 17；</w:t>
      </w:r>
    </w:p>
    <w:p w14:paraId="23D93F59" w14:textId="77777777" w:rsidR="00B076A2" w:rsidRDefault="00B076A2">
      <w:pPr>
        <w:rPr>
          <w:rFonts w:ascii="楷体_GB2312" w:eastAsia="楷体_GB2312" w:hint="eastAsia"/>
          <w:b/>
          <w:sz w:val="44"/>
          <w:szCs w:val="44"/>
        </w:rPr>
      </w:pPr>
      <w:r>
        <w:rPr>
          <w:rFonts w:ascii="楷体_GB2312" w:eastAsia="楷体_GB2312" w:hint="eastAsia"/>
          <w:b/>
          <w:sz w:val="44"/>
          <w:szCs w:val="44"/>
        </w:rPr>
        <w:t>（2）后端框架：Spring Boot 3.2.5；</w:t>
      </w:r>
    </w:p>
    <w:p w14:paraId="6067B52E" w14:textId="77777777" w:rsidR="00B076A2" w:rsidRDefault="00B076A2">
      <w:pPr>
        <w:rPr>
          <w:rFonts w:ascii="楷体_GB2312" w:eastAsia="楷体_GB2312" w:hint="eastAsia"/>
          <w:b/>
          <w:sz w:val="44"/>
          <w:szCs w:val="44"/>
        </w:rPr>
      </w:pPr>
      <w:r>
        <w:rPr>
          <w:rFonts w:ascii="楷体_GB2312" w:eastAsia="楷体_GB2312" w:hint="eastAsia"/>
          <w:b/>
          <w:sz w:val="44"/>
          <w:szCs w:val="44"/>
        </w:rPr>
        <w:t>（3）ORM 框架：MyBatis-Plus 3.5.5；</w:t>
      </w:r>
    </w:p>
    <w:p w14:paraId="30DD045D" w14:textId="77777777" w:rsidR="00B076A2" w:rsidRDefault="00B076A2">
      <w:pPr>
        <w:rPr>
          <w:rFonts w:ascii="楷体_GB2312" w:eastAsia="楷体_GB2312" w:hint="eastAsia"/>
          <w:b/>
          <w:sz w:val="44"/>
          <w:szCs w:val="44"/>
        </w:rPr>
      </w:pPr>
      <w:r>
        <w:rPr>
          <w:rFonts w:ascii="楷体_GB2312" w:eastAsia="楷体_GB2312" w:hint="eastAsia"/>
          <w:b/>
          <w:sz w:val="44"/>
          <w:szCs w:val="44"/>
        </w:rPr>
        <w:t>（4）数据库：MySQL 8.x；</w:t>
      </w:r>
    </w:p>
    <w:p w14:paraId="724EDF03" w14:textId="77777777" w:rsidR="00B076A2" w:rsidRDefault="00B076A2">
      <w:pPr>
        <w:rPr>
          <w:rFonts w:ascii="楷体_GB2312" w:eastAsia="楷体_GB2312" w:hint="eastAsia"/>
          <w:b/>
          <w:sz w:val="44"/>
          <w:szCs w:val="44"/>
        </w:rPr>
      </w:pPr>
      <w:r>
        <w:rPr>
          <w:rFonts w:ascii="楷体_GB2312" w:eastAsia="楷体_GB2312" w:hint="eastAsia"/>
          <w:b/>
          <w:sz w:val="44"/>
          <w:szCs w:val="44"/>
        </w:rPr>
        <w:t>（5）前端框架：Vue 3；</w:t>
      </w:r>
    </w:p>
    <w:p w14:paraId="4697AFDB" w14:textId="77777777" w:rsidR="00B076A2" w:rsidRDefault="00B076A2">
      <w:pPr>
        <w:rPr>
          <w:rFonts w:ascii="楷体_GB2312" w:eastAsia="楷体_GB2312" w:hint="eastAsia"/>
          <w:b/>
          <w:sz w:val="44"/>
          <w:szCs w:val="44"/>
        </w:rPr>
      </w:pPr>
      <w:r>
        <w:rPr>
          <w:rFonts w:ascii="楷体_GB2312" w:eastAsia="楷体_GB2312" w:hint="eastAsia"/>
          <w:b/>
          <w:sz w:val="44"/>
          <w:szCs w:val="44"/>
        </w:rPr>
        <w:t>（6）前端构建工具：Vite；</w:t>
      </w:r>
    </w:p>
    <w:p w14:paraId="3DCDB04D" w14:textId="77777777" w:rsidR="00B076A2" w:rsidRDefault="00B076A2">
      <w:pPr>
        <w:rPr>
          <w:rFonts w:ascii="楷体_GB2312" w:eastAsia="楷体_GB2312" w:hint="eastAsia"/>
          <w:b/>
          <w:sz w:val="44"/>
          <w:szCs w:val="44"/>
        </w:rPr>
      </w:pPr>
      <w:r>
        <w:rPr>
          <w:rFonts w:ascii="楷体_GB2312" w:eastAsia="楷体_GB2312" w:hint="eastAsia"/>
          <w:b/>
          <w:sz w:val="44"/>
          <w:szCs w:val="44"/>
        </w:rPr>
        <w:t>（7）前端网络请求：Axios；</w:t>
      </w:r>
    </w:p>
    <w:p w14:paraId="4525ED58" w14:textId="77777777" w:rsidR="00B076A2" w:rsidRDefault="00B076A2">
      <w:pPr>
        <w:rPr>
          <w:rFonts w:ascii="楷体_GB2312" w:eastAsia="楷体_GB2312" w:hint="eastAsia"/>
          <w:b/>
          <w:sz w:val="44"/>
          <w:szCs w:val="44"/>
        </w:rPr>
      </w:pPr>
      <w:r>
        <w:rPr>
          <w:rFonts w:ascii="楷体_GB2312" w:eastAsia="楷体_GB2312" w:hint="eastAsia"/>
          <w:b/>
          <w:sz w:val="44"/>
          <w:szCs w:val="44"/>
        </w:rPr>
        <w:t>（8）后端参数校验：Spring Validation；</w:t>
      </w:r>
    </w:p>
    <w:p w14:paraId="6E91D28D" w14:textId="77777777" w:rsidR="00B076A2" w:rsidRDefault="00B076A2">
      <w:pPr>
        <w:rPr>
          <w:rFonts w:ascii="楷体_GB2312" w:eastAsia="楷体_GB2312" w:hint="eastAsia"/>
          <w:b/>
          <w:sz w:val="44"/>
          <w:szCs w:val="44"/>
        </w:rPr>
      </w:pPr>
      <w:r>
        <w:rPr>
          <w:rFonts w:ascii="楷体_GB2312" w:eastAsia="楷体_GB2312" w:hint="eastAsia"/>
          <w:b/>
          <w:sz w:val="44"/>
          <w:szCs w:val="44"/>
        </w:rPr>
        <w:t>（9）工具库：Lombok、Hutool；</w:t>
      </w:r>
    </w:p>
    <w:p w14:paraId="2A678F02" w14:textId="77777777" w:rsidR="00B076A2" w:rsidRDefault="00B076A2">
      <w:pPr>
        <w:rPr>
          <w:rFonts w:ascii="楷体_GB2312" w:eastAsia="楷体_GB2312" w:hint="eastAsia"/>
          <w:b/>
          <w:sz w:val="44"/>
          <w:szCs w:val="44"/>
        </w:rPr>
      </w:pPr>
      <w:r>
        <w:rPr>
          <w:rFonts w:ascii="楷体_GB2312" w:eastAsia="楷体_GB2312" w:hint="eastAsia"/>
          <w:b/>
          <w:sz w:val="44"/>
          <w:szCs w:val="44"/>
        </w:rPr>
        <w:t>（10）开发方式：本地前后端分离调试，后端运行于 8080 端口，前端运行于 Vite 默认端口。</w:t>
      </w:r>
    </w:p>
    <w:p w14:paraId="5272ACBA" w14:textId="77777777" w:rsidR="00B076A2" w:rsidRDefault="00B076A2">
      <w:pPr>
        <w:rPr>
          <w:rFonts w:ascii="楷体_GB2312" w:eastAsia="楷体_GB2312"/>
          <w:b/>
          <w:sz w:val="44"/>
          <w:szCs w:val="44"/>
        </w:rPr>
      </w:pPr>
    </w:p>
    <w:p w14:paraId="3FEC7197" w14:textId="77777777" w:rsidR="00B076A2" w:rsidRDefault="00B076A2">
      <w:pPr>
        <w:rPr>
          <w:rFonts w:ascii="楷体_GB2312" w:eastAsia="楷体_GB2312" w:hint="eastAsia"/>
          <w:b/>
          <w:sz w:val="44"/>
          <w:szCs w:val="44"/>
        </w:rPr>
      </w:pPr>
      <w:r>
        <w:rPr>
          <w:rFonts w:ascii="楷体_GB2312" w:eastAsia="楷体_GB2312" w:hint="eastAsia"/>
          <w:b/>
          <w:sz w:val="44"/>
          <w:szCs w:val="44"/>
        </w:rPr>
        <w:t>数据库连接配置如下：</w:t>
      </w:r>
    </w:p>
    <w:p w14:paraId="488F1C7A" w14:textId="77777777" w:rsidR="00B076A2" w:rsidRDefault="00B076A2">
      <w:pPr>
        <w:rPr>
          <w:rFonts w:ascii="楷体_GB2312" w:eastAsia="楷体_GB2312" w:hint="eastAsia"/>
          <w:b/>
          <w:sz w:val="44"/>
          <w:szCs w:val="44"/>
        </w:rPr>
      </w:pPr>
      <w:r>
        <w:rPr>
          <w:rFonts w:ascii="楷体_GB2312" w:eastAsia="楷体_GB2312" w:hint="eastAsia"/>
          <w:b/>
          <w:sz w:val="44"/>
          <w:szCs w:val="44"/>
        </w:rPr>
        <w:t>（1）数据库名：srs；</w:t>
      </w:r>
    </w:p>
    <w:p w14:paraId="145A0631" w14:textId="77777777" w:rsidR="00B076A2" w:rsidRDefault="00B076A2">
      <w:pPr>
        <w:rPr>
          <w:rFonts w:ascii="楷体_GB2312" w:eastAsia="楷体_GB2312" w:hint="eastAsia"/>
          <w:b/>
          <w:sz w:val="44"/>
          <w:szCs w:val="44"/>
        </w:rPr>
      </w:pPr>
      <w:r>
        <w:rPr>
          <w:rFonts w:ascii="楷体_GB2312" w:eastAsia="楷体_GB2312" w:hint="eastAsia"/>
          <w:b/>
          <w:sz w:val="44"/>
          <w:szCs w:val="44"/>
        </w:rPr>
        <w:t>（2）连接地址：jdbc:mysql://localhost:3306/srs；</w:t>
      </w:r>
    </w:p>
    <w:p w14:paraId="56FB8081" w14:textId="77777777" w:rsidR="00B076A2" w:rsidRDefault="00B076A2">
      <w:pPr>
        <w:rPr>
          <w:rFonts w:ascii="楷体_GB2312" w:eastAsia="楷体_GB2312" w:hint="eastAsia"/>
          <w:b/>
          <w:sz w:val="44"/>
          <w:szCs w:val="44"/>
        </w:rPr>
      </w:pPr>
      <w:r>
        <w:rPr>
          <w:rFonts w:ascii="楷体_GB2312" w:eastAsia="楷体_GB2312" w:hint="eastAsia"/>
          <w:b/>
          <w:sz w:val="44"/>
          <w:szCs w:val="44"/>
        </w:rPr>
        <w:t>（3）字符集：UTF-8；</w:t>
      </w:r>
    </w:p>
    <w:p w14:paraId="39C2F19A" w14:textId="77777777" w:rsidR="00B076A2" w:rsidRDefault="00B076A2">
      <w:pPr>
        <w:rPr>
          <w:rFonts w:ascii="楷体_GB2312" w:eastAsia="楷体_GB2312" w:hint="eastAsia"/>
          <w:b/>
          <w:sz w:val="44"/>
          <w:szCs w:val="44"/>
        </w:rPr>
      </w:pPr>
      <w:r>
        <w:rPr>
          <w:rFonts w:ascii="楷体_GB2312" w:eastAsia="楷体_GB2312" w:hint="eastAsia"/>
          <w:b/>
          <w:sz w:val="44"/>
          <w:szCs w:val="44"/>
        </w:rPr>
        <w:t>（4）时区：Asia/Shanghai。</w:t>
      </w:r>
    </w:p>
    <w:p w14:paraId="5EE13F88" w14:textId="77777777" w:rsidR="00B076A2" w:rsidRDefault="00B076A2">
      <w:pPr>
        <w:rPr>
          <w:rFonts w:ascii="楷体_GB2312" w:eastAsia="楷体_GB2312"/>
          <w:b/>
          <w:sz w:val="44"/>
          <w:szCs w:val="44"/>
        </w:rPr>
      </w:pPr>
    </w:p>
    <w:p w14:paraId="2FF4CC4F" w14:textId="77777777" w:rsidR="00B076A2" w:rsidRDefault="00B076A2">
      <w:pPr>
        <w:rPr>
          <w:rFonts w:ascii="楷体_GB2312" w:eastAsia="楷体_GB2312" w:hint="eastAsia"/>
          <w:b/>
          <w:sz w:val="44"/>
          <w:szCs w:val="44"/>
        </w:rPr>
      </w:pPr>
      <w:r>
        <w:rPr>
          <w:rFonts w:ascii="楷体_GB2312" w:eastAsia="楷体_GB2312" w:hint="eastAsia"/>
          <w:b/>
          <w:sz w:val="44"/>
          <w:szCs w:val="44"/>
        </w:rPr>
        <w:t>2.2 任务分析</w:t>
      </w:r>
    </w:p>
    <w:p w14:paraId="33A20BF4" w14:textId="77777777" w:rsidR="00B076A2" w:rsidRDefault="00B076A2">
      <w:pPr>
        <w:rPr>
          <w:rFonts w:ascii="楷体_GB2312" w:eastAsia="楷体_GB2312" w:hint="eastAsia"/>
          <w:b/>
          <w:sz w:val="44"/>
          <w:szCs w:val="44"/>
        </w:rPr>
      </w:pPr>
      <w:r>
        <w:rPr>
          <w:rFonts w:ascii="楷体_GB2312" w:eastAsia="楷体_GB2312" w:hint="eastAsia"/>
          <w:b/>
          <w:sz w:val="44"/>
          <w:szCs w:val="44"/>
        </w:rPr>
        <w:t>2.2.1 任务分析</w:t>
      </w:r>
    </w:p>
    <w:p w14:paraId="337EA17A" w14:textId="77777777" w:rsidR="00B076A2" w:rsidRDefault="00B076A2">
      <w:pPr>
        <w:rPr>
          <w:rFonts w:ascii="楷体_GB2312" w:eastAsia="楷体_GB2312" w:hint="eastAsia"/>
          <w:b/>
          <w:sz w:val="44"/>
          <w:szCs w:val="44"/>
        </w:rPr>
      </w:pPr>
      <w:r>
        <w:rPr>
          <w:rFonts w:ascii="楷体_GB2312" w:eastAsia="楷体_GB2312" w:hint="eastAsia"/>
          <w:b/>
          <w:sz w:val="44"/>
          <w:szCs w:val="44"/>
        </w:rPr>
        <w:t>考研自习室场景具有以下特点：</w:t>
      </w:r>
    </w:p>
    <w:p w14:paraId="1D5EC917" w14:textId="77777777" w:rsidR="00B076A2" w:rsidRDefault="00B076A2">
      <w:pPr>
        <w:rPr>
          <w:rFonts w:ascii="楷体_GB2312" w:eastAsia="楷体_GB2312" w:hint="eastAsia"/>
          <w:b/>
          <w:sz w:val="44"/>
          <w:szCs w:val="44"/>
        </w:rPr>
      </w:pPr>
      <w:r>
        <w:rPr>
          <w:rFonts w:ascii="楷体_GB2312" w:eastAsia="楷体_GB2312" w:hint="eastAsia"/>
          <w:b/>
          <w:sz w:val="44"/>
          <w:szCs w:val="44"/>
        </w:rPr>
        <w:t>（1）学生需要快速查看可用自习室和空闲座位；</w:t>
      </w:r>
    </w:p>
    <w:p w14:paraId="55A6C711" w14:textId="77777777" w:rsidR="00B076A2" w:rsidRDefault="00B076A2">
      <w:pPr>
        <w:rPr>
          <w:rFonts w:ascii="楷体_GB2312" w:eastAsia="楷体_GB2312" w:hint="eastAsia"/>
          <w:b/>
          <w:sz w:val="44"/>
          <w:szCs w:val="44"/>
        </w:rPr>
      </w:pPr>
      <w:r>
        <w:rPr>
          <w:rFonts w:ascii="楷体_GB2312" w:eastAsia="楷体_GB2312" w:hint="eastAsia"/>
          <w:b/>
          <w:sz w:val="44"/>
          <w:szCs w:val="44"/>
        </w:rPr>
        <w:t>（2）预约必须受时间段约束，避免无限制占座；</w:t>
      </w:r>
    </w:p>
    <w:p w14:paraId="16610D31" w14:textId="77777777" w:rsidR="00B076A2" w:rsidRDefault="00B076A2">
      <w:pPr>
        <w:rPr>
          <w:rFonts w:ascii="楷体_GB2312" w:eastAsia="楷体_GB2312" w:hint="eastAsia"/>
          <w:b/>
          <w:sz w:val="44"/>
          <w:szCs w:val="44"/>
        </w:rPr>
      </w:pPr>
      <w:r>
        <w:rPr>
          <w:rFonts w:ascii="楷体_GB2312" w:eastAsia="楷体_GB2312" w:hint="eastAsia"/>
          <w:b/>
          <w:sz w:val="44"/>
          <w:szCs w:val="44"/>
        </w:rPr>
        <w:t>（3）签到规则要明确，否则预约行为无法真正约束；</w:t>
      </w:r>
    </w:p>
    <w:p w14:paraId="58B093BD" w14:textId="77777777" w:rsidR="00B076A2" w:rsidRDefault="00B076A2">
      <w:pPr>
        <w:rPr>
          <w:rFonts w:ascii="楷体_GB2312" w:eastAsia="楷体_GB2312" w:hint="eastAsia"/>
          <w:b/>
          <w:sz w:val="44"/>
          <w:szCs w:val="44"/>
        </w:rPr>
      </w:pPr>
      <w:r>
        <w:rPr>
          <w:rFonts w:ascii="楷体_GB2312" w:eastAsia="楷体_GB2312" w:hint="eastAsia"/>
          <w:b/>
          <w:sz w:val="44"/>
          <w:szCs w:val="44"/>
        </w:rPr>
        <w:t>（4）管理员需要维护房间和座位资源，并能处理预约冲突、违规记录和黑名单；</w:t>
      </w:r>
    </w:p>
    <w:p w14:paraId="41712B0D" w14:textId="77777777" w:rsidR="00B076A2" w:rsidRDefault="00B076A2">
      <w:pPr>
        <w:rPr>
          <w:rFonts w:ascii="楷体_GB2312" w:eastAsia="楷体_GB2312" w:hint="eastAsia"/>
          <w:b/>
          <w:sz w:val="44"/>
          <w:szCs w:val="44"/>
        </w:rPr>
      </w:pPr>
      <w:r>
        <w:rPr>
          <w:rFonts w:ascii="楷体_GB2312" w:eastAsia="楷体_GB2312" w:hint="eastAsia"/>
          <w:b/>
          <w:sz w:val="44"/>
          <w:szCs w:val="44"/>
        </w:rPr>
        <w:t>（5）系统既要体现数据库课程设计中的数据建模能力，也要具备基本可用的业务闭环。</w:t>
      </w:r>
    </w:p>
    <w:p w14:paraId="269AB705" w14:textId="77777777" w:rsidR="00B076A2" w:rsidRDefault="00B076A2">
      <w:pPr>
        <w:rPr>
          <w:rFonts w:ascii="楷体_GB2312" w:eastAsia="楷体_GB2312"/>
          <w:b/>
          <w:sz w:val="44"/>
          <w:szCs w:val="44"/>
        </w:rPr>
      </w:pPr>
    </w:p>
    <w:p w14:paraId="3CEAEB1D" w14:textId="77777777" w:rsidR="00B076A2" w:rsidRDefault="00B076A2">
      <w:pPr>
        <w:rPr>
          <w:rFonts w:ascii="楷体_GB2312" w:eastAsia="楷体_GB2312" w:hint="eastAsia"/>
          <w:b/>
          <w:sz w:val="44"/>
          <w:szCs w:val="44"/>
        </w:rPr>
      </w:pPr>
      <w:r>
        <w:rPr>
          <w:rFonts w:ascii="楷体_GB2312" w:eastAsia="楷体_GB2312" w:hint="eastAsia"/>
          <w:b/>
          <w:sz w:val="44"/>
          <w:szCs w:val="44"/>
        </w:rPr>
        <w:t>因此，本系统的核心任务可以概括为：围绕“用户—资源—预约—违规”四条主线，建立数据库模型，实现学生预约与管理员管理两大类功能，并通过规则控制提升系统完整性。</w:t>
      </w:r>
    </w:p>
    <w:p w14:paraId="1498B0FF" w14:textId="77777777" w:rsidR="00B076A2" w:rsidRDefault="00B076A2">
      <w:pPr>
        <w:rPr>
          <w:rFonts w:ascii="楷体_GB2312" w:eastAsia="楷体_GB2312"/>
          <w:b/>
          <w:sz w:val="44"/>
          <w:szCs w:val="44"/>
        </w:rPr>
      </w:pPr>
    </w:p>
    <w:p w14:paraId="416ED896" w14:textId="77777777" w:rsidR="00B076A2" w:rsidRDefault="00B076A2">
      <w:pPr>
        <w:rPr>
          <w:rFonts w:ascii="楷体_GB2312" w:eastAsia="楷体_GB2312" w:hint="eastAsia"/>
          <w:b/>
          <w:sz w:val="44"/>
          <w:szCs w:val="44"/>
        </w:rPr>
      </w:pPr>
      <w:r>
        <w:rPr>
          <w:rFonts w:ascii="楷体_GB2312" w:eastAsia="楷体_GB2312" w:hint="eastAsia"/>
          <w:b/>
          <w:sz w:val="44"/>
          <w:szCs w:val="44"/>
        </w:rPr>
        <w:t>2.2.2 系统设计目标</w:t>
      </w:r>
    </w:p>
    <w:p w14:paraId="12C9EBD9" w14:textId="77777777" w:rsidR="00B076A2" w:rsidRDefault="00B076A2">
      <w:pPr>
        <w:rPr>
          <w:rFonts w:ascii="楷体_GB2312" w:eastAsia="楷体_GB2312" w:hint="eastAsia"/>
          <w:b/>
          <w:sz w:val="44"/>
          <w:szCs w:val="44"/>
        </w:rPr>
      </w:pPr>
      <w:r>
        <w:rPr>
          <w:rFonts w:ascii="楷体_GB2312" w:eastAsia="楷体_GB2312" w:hint="eastAsia"/>
          <w:b/>
          <w:sz w:val="44"/>
          <w:szCs w:val="44"/>
        </w:rPr>
        <w:t>本系统的设计目标如下：</w:t>
      </w:r>
    </w:p>
    <w:p w14:paraId="593A7F3B" w14:textId="77777777" w:rsidR="00B076A2" w:rsidRDefault="00B076A2">
      <w:pPr>
        <w:rPr>
          <w:rFonts w:ascii="楷体_GB2312" w:eastAsia="楷体_GB2312" w:hint="eastAsia"/>
          <w:b/>
          <w:sz w:val="44"/>
          <w:szCs w:val="44"/>
        </w:rPr>
      </w:pPr>
      <w:r>
        <w:rPr>
          <w:rFonts w:ascii="楷体_GB2312" w:eastAsia="楷体_GB2312" w:hint="eastAsia"/>
          <w:b/>
          <w:sz w:val="44"/>
          <w:szCs w:val="44"/>
        </w:rPr>
        <w:t>（1）实现学生与管理员双角色登录；</w:t>
      </w:r>
    </w:p>
    <w:p w14:paraId="2D19EEA2" w14:textId="77777777" w:rsidR="00B076A2" w:rsidRDefault="00B076A2">
      <w:pPr>
        <w:rPr>
          <w:rFonts w:ascii="楷体_GB2312" w:eastAsia="楷体_GB2312" w:hint="eastAsia"/>
          <w:b/>
          <w:sz w:val="44"/>
          <w:szCs w:val="44"/>
        </w:rPr>
      </w:pPr>
      <w:r>
        <w:rPr>
          <w:rFonts w:ascii="楷体_GB2312" w:eastAsia="楷体_GB2312" w:hint="eastAsia"/>
          <w:b/>
          <w:sz w:val="44"/>
          <w:szCs w:val="44"/>
        </w:rPr>
        <w:t>（2）实现自习室、座位、预约、黑名单等核心数据的增删改查；</w:t>
      </w:r>
    </w:p>
    <w:p w14:paraId="18B56A26" w14:textId="77777777" w:rsidR="00B076A2" w:rsidRDefault="00B076A2">
      <w:pPr>
        <w:rPr>
          <w:rFonts w:ascii="楷体_GB2312" w:eastAsia="楷体_GB2312" w:hint="eastAsia"/>
          <w:b/>
          <w:sz w:val="44"/>
          <w:szCs w:val="44"/>
        </w:rPr>
      </w:pPr>
      <w:r>
        <w:rPr>
          <w:rFonts w:ascii="楷体_GB2312" w:eastAsia="楷体_GB2312" w:hint="eastAsia"/>
          <w:b/>
          <w:sz w:val="44"/>
          <w:szCs w:val="44"/>
        </w:rPr>
        <w:t>（3）实现学生按日期和时间段预约座位；</w:t>
      </w:r>
    </w:p>
    <w:p w14:paraId="1BC0956E" w14:textId="77777777" w:rsidR="00B076A2" w:rsidRDefault="00B076A2">
      <w:pPr>
        <w:rPr>
          <w:rFonts w:ascii="楷体_GB2312" w:eastAsia="楷体_GB2312" w:hint="eastAsia"/>
          <w:b/>
          <w:sz w:val="44"/>
          <w:szCs w:val="44"/>
        </w:rPr>
      </w:pPr>
      <w:r>
        <w:rPr>
          <w:rFonts w:ascii="楷体_GB2312" w:eastAsia="楷体_GB2312" w:hint="eastAsia"/>
          <w:b/>
          <w:sz w:val="44"/>
          <w:szCs w:val="44"/>
        </w:rPr>
        <w:t>（4）实现座位可视化展示，便于学生像选电影票一样选座；</w:t>
      </w:r>
    </w:p>
    <w:p w14:paraId="6CA2C477" w14:textId="77777777" w:rsidR="00B076A2" w:rsidRDefault="00B076A2">
      <w:pPr>
        <w:rPr>
          <w:rFonts w:ascii="楷体_GB2312" w:eastAsia="楷体_GB2312" w:hint="eastAsia"/>
          <w:b/>
          <w:sz w:val="44"/>
          <w:szCs w:val="44"/>
        </w:rPr>
      </w:pPr>
      <w:r>
        <w:rPr>
          <w:rFonts w:ascii="楷体_GB2312" w:eastAsia="楷体_GB2312" w:hint="eastAsia"/>
          <w:b/>
          <w:sz w:val="44"/>
          <w:szCs w:val="44"/>
        </w:rPr>
        <w:t>（5）实现预约签到、取消预约、逾期自动判违；</w:t>
      </w:r>
    </w:p>
    <w:p w14:paraId="3794C55B" w14:textId="77777777" w:rsidR="00B076A2" w:rsidRDefault="00B076A2">
      <w:pPr>
        <w:rPr>
          <w:rFonts w:ascii="楷体_GB2312" w:eastAsia="楷体_GB2312" w:hint="eastAsia"/>
          <w:b/>
          <w:sz w:val="44"/>
          <w:szCs w:val="44"/>
        </w:rPr>
      </w:pPr>
      <w:r>
        <w:rPr>
          <w:rFonts w:ascii="楷体_GB2312" w:eastAsia="楷体_GB2312" w:hint="eastAsia"/>
          <w:b/>
          <w:sz w:val="44"/>
          <w:szCs w:val="44"/>
        </w:rPr>
        <w:t>（6）实现管理员对预约、黑名单和学生信息的维护；</w:t>
      </w:r>
    </w:p>
    <w:p w14:paraId="6ADF1BC0" w14:textId="77777777" w:rsidR="00B076A2" w:rsidRDefault="00B076A2">
      <w:pPr>
        <w:rPr>
          <w:rFonts w:ascii="楷体_GB2312" w:eastAsia="楷体_GB2312" w:hint="eastAsia"/>
          <w:b/>
          <w:sz w:val="44"/>
          <w:szCs w:val="44"/>
        </w:rPr>
      </w:pPr>
      <w:r>
        <w:rPr>
          <w:rFonts w:ascii="楷体_GB2312" w:eastAsia="楷体_GB2312" w:hint="eastAsia"/>
          <w:b/>
          <w:sz w:val="44"/>
          <w:szCs w:val="44"/>
        </w:rPr>
        <w:t>（7）在保证功能完整性的同时，使系统界面清晰、业务逻辑尽量严谨。</w:t>
      </w:r>
    </w:p>
    <w:p w14:paraId="70F3AF2E" w14:textId="77777777" w:rsidR="00B076A2" w:rsidRDefault="00B076A2">
      <w:pPr>
        <w:rPr>
          <w:rFonts w:ascii="楷体_GB2312" w:eastAsia="楷体_GB2312"/>
          <w:b/>
          <w:sz w:val="44"/>
          <w:szCs w:val="44"/>
        </w:rPr>
      </w:pPr>
    </w:p>
    <w:p w14:paraId="0AC3E09F" w14:textId="77777777" w:rsidR="00B076A2" w:rsidRDefault="00B076A2">
      <w:pPr>
        <w:rPr>
          <w:rFonts w:ascii="楷体_GB2312" w:eastAsia="楷体_GB2312" w:hint="eastAsia"/>
          <w:b/>
          <w:sz w:val="44"/>
          <w:szCs w:val="44"/>
        </w:rPr>
      </w:pPr>
      <w:r>
        <w:rPr>
          <w:rFonts w:ascii="楷体_GB2312" w:eastAsia="楷体_GB2312" w:hint="eastAsia"/>
          <w:b/>
          <w:sz w:val="44"/>
          <w:szCs w:val="44"/>
        </w:rPr>
        <w:t>2.3 需求分析</w:t>
      </w:r>
    </w:p>
    <w:p w14:paraId="14FCF069" w14:textId="77777777" w:rsidR="00B076A2" w:rsidRDefault="00B076A2">
      <w:pPr>
        <w:rPr>
          <w:rFonts w:ascii="楷体_GB2312" w:eastAsia="楷体_GB2312" w:hint="eastAsia"/>
          <w:b/>
          <w:sz w:val="44"/>
          <w:szCs w:val="44"/>
        </w:rPr>
      </w:pPr>
      <w:r>
        <w:rPr>
          <w:rFonts w:ascii="楷体_GB2312" w:eastAsia="楷体_GB2312" w:hint="eastAsia"/>
          <w:b/>
          <w:sz w:val="44"/>
          <w:szCs w:val="44"/>
        </w:rPr>
        <w:t>2.3.1 功能要求</w:t>
      </w:r>
    </w:p>
    <w:p w14:paraId="76B8318A" w14:textId="77777777" w:rsidR="00B076A2" w:rsidRDefault="00B076A2">
      <w:pPr>
        <w:rPr>
          <w:rFonts w:ascii="楷体_GB2312" w:eastAsia="楷体_GB2312" w:hint="eastAsia"/>
          <w:b/>
          <w:sz w:val="44"/>
          <w:szCs w:val="44"/>
        </w:rPr>
      </w:pPr>
      <w:r>
        <w:rPr>
          <w:rFonts w:ascii="楷体_GB2312" w:eastAsia="楷体_GB2312" w:hint="eastAsia"/>
          <w:b/>
          <w:sz w:val="44"/>
          <w:szCs w:val="44"/>
        </w:rPr>
        <w:t>系统功能需求分为学生端和管理员端两部分。</w:t>
      </w:r>
    </w:p>
    <w:p w14:paraId="37D005BF" w14:textId="77777777" w:rsidR="00B076A2" w:rsidRDefault="00B076A2">
      <w:pPr>
        <w:rPr>
          <w:rFonts w:ascii="楷体_GB2312" w:eastAsia="楷体_GB2312"/>
          <w:b/>
          <w:sz w:val="44"/>
          <w:szCs w:val="44"/>
        </w:rPr>
      </w:pPr>
    </w:p>
    <w:p w14:paraId="40AE956D" w14:textId="77777777" w:rsidR="00B076A2" w:rsidRDefault="00B076A2">
      <w:pPr>
        <w:rPr>
          <w:rFonts w:ascii="楷体_GB2312" w:eastAsia="楷体_GB2312" w:hint="eastAsia"/>
          <w:b/>
          <w:sz w:val="44"/>
          <w:szCs w:val="44"/>
        </w:rPr>
      </w:pPr>
      <w:r>
        <w:rPr>
          <w:rFonts w:ascii="楷体_GB2312" w:eastAsia="楷体_GB2312" w:hint="eastAsia"/>
          <w:b/>
          <w:sz w:val="44"/>
          <w:szCs w:val="44"/>
        </w:rPr>
        <w:t>一、学生端功能</w:t>
      </w:r>
    </w:p>
    <w:p w14:paraId="20E29494" w14:textId="77777777" w:rsidR="00B076A2" w:rsidRDefault="00B076A2">
      <w:pPr>
        <w:rPr>
          <w:rFonts w:ascii="楷体_GB2312" w:eastAsia="楷体_GB2312" w:hint="eastAsia"/>
          <w:b/>
          <w:sz w:val="44"/>
          <w:szCs w:val="44"/>
        </w:rPr>
      </w:pPr>
      <w:r>
        <w:rPr>
          <w:rFonts w:ascii="楷体_GB2312" w:eastAsia="楷体_GB2312" w:hint="eastAsia"/>
          <w:b/>
          <w:sz w:val="44"/>
          <w:szCs w:val="44"/>
        </w:rPr>
        <w:t>（1）用户登录与退出；</w:t>
      </w:r>
    </w:p>
    <w:p w14:paraId="2C0C8DC5" w14:textId="77777777" w:rsidR="00B076A2" w:rsidRDefault="00B076A2">
      <w:pPr>
        <w:rPr>
          <w:rFonts w:ascii="楷体_GB2312" w:eastAsia="楷体_GB2312" w:hint="eastAsia"/>
          <w:b/>
          <w:sz w:val="44"/>
          <w:szCs w:val="44"/>
        </w:rPr>
      </w:pPr>
      <w:r>
        <w:rPr>
          <w:rFonts w:ascii="楷体_GB2312" w:eastAsia="楷体_GB2312" w:hint="eastAsia"/>
          <w:b/>
          <w:sz w:val="44"/>
          <w:szCs w:val="44"/>
        </w:rPr>
        <w:t>（2）查看当前开放的自习室列表；</w:t>
      </w:r>
    </w:p>
    <w:p w14:paraId="4FE50715" w14:textId="77777777" w:rsidR="00B076A2" w:rsidRDefault="00B076A2">
      <w:pPr>
        <w:rPr>
          <w:rFonts w:ascii="楷体_GB2312" w:eastAsia="楷体_GB2312" w:hint="eastAsia"/>
          <w:b/>
          <w:sz w:val="44"/>
          <w:szCs w:val="44"/>
        </w:rPr>
      </w:pPr>
      <w:r>
        <w:rPr>
          <w:rFonts w:ascii="楷体_GB2312" w:eastAsia="楷体_GB2312" w:hint="eastAsia"/>
          <w:b/>
          <w:sz w:val="44"/>
          <w:szCs w:val="44"/>
        </w:rPr>
        <w:t>（3）选择日期和时间段后查看座位状态；</w:t>
      </w:r>
    </w:p>
    <w:p w14:paraId="5BA8D98A" w14:textId="77777777" w:rsidR="00B076A2" w:rsidRDefault="00B076A2">
      <w:pPr>
        <w:rPr>
          <w:rFonts w:ascii="楷体_GB2312" w:eastAsia="楷体_GB2312" w:hint="eastAsia"/>
          <w:b/>
          <w:sz w:val="44"/>
          <w:szCs w:val="44"/>
        </w:rPr>
      </w:pPr>
      <w:r>
        <w:rPr>
          <w:rFonts w:ascii="楷体_GB2312" w:eastAsia="楷体_GB2312" w:hint="eastAsia"/>
          <w:b/>
          <w:sz w:val="44"/>
          <w:szCs w:val="44"/>
        </w:rPr>
        <w:t>（4）通过可视化座位图选择座位；</w:t>
      </w:r>
    </w:p>
    <w:p w14:paraId="76DB5201" w14:textId="77777777" w:rsidR="00B076A2" w:rsidRDefault="00B076A2">
      <w:pPr>
        <w:rPr>
          <w:rFonts w:ascii="楷体_GB2312" w:eastAsia="楷体_GB2312" w:hint="eastAsia"/>
          <w:b/>
          <w:sz w:val="44"/>
          <w:szCs w:val="44"/>
        </w:rPr>
      </w:pPr>
      <w:r>
        <w:rPr>
          <w:rFonts w:ascii="楷体_GB2312" w:eastAsia="楷体_GB2312" w:hint="eastAsia"/>
          <w:b/>
          <w:sz w:val="44"/>
          <w:szCs w:val="44"/>
        </w:rPr>
        <w:t>（5）提交预约；</w:t>
      </w:r>
    </w:p>
    <w:p w14:paraId="4F812E74" w14:textId="77777777" w:rsidR="00B076A2" w:rsidRDefault="00B076A2">
      <w:pPr>
        <w:rPr>
          <w:rFonts w:ascii="楷体_GB2312" w:eastAsia="楷体_GB2312" w:hint="eastAsia"/>
          <w:b/>
          <w:sz w:val="44"/>
          <w:szCs w:val="44"/>
        </w:rPr>
      </w:pPr>
      <w:r>
        <w:rPr>
          <w:rFonts w:ascii="楷体_GB2312" w:eastAsia="楷体_GB2312" w:hint="eastAsia"/>
          <w:b/>
          <w:sz w:val="44"/>
          <w:szCs w:val="44"/>
        </w:rPr>
        <w:t>（6）取消尚未签到的预约；</w:t>
      </w:r>
    </w:p>
    <w:p w14:paraId="1297763A" w14:textId="77777777" w:rsidR="00B076A2" w:rsidRDefault="00B076A2">
      <w:pPr>
        <w:rPr>
          <w:rFonts w:ascii="楷体_GB2312" w:eastAsia="楷体_GB2312" w:hint="eastAsia"/>
          <w:b/>
          <w:sz w:val="44"/>
          <w:szCs w:val="44"/>
        </w:rPr>
      </w:pPr>
      <w:r>
        <w:rPr>
          <w:rFonts w:ascii="楷体_GB2312" w:eastAsia="楷体_GB2312" w:hint="eastAsia"/>
          <w:b/>
          <w:sz w:val="44"/>
          <w:szCs w:val="44"/>
        </w:rPr>
        <w:t>（7）对当日预约进行签到；</w:t>
      </w:r>
    </w:p>
    <w:p w14:paraId="12393883" w14:textId="77777777" w:rsidR="00B076A2" w:rsidRDefault="00B076A2">
      <w:pPr>
        <w:rPr>
          <w:rFonts w:ascii="楷体_GB2312" w:eastAsia="楷体_GB2312" w:hint="eastAsia"/>
          <w:b/>
          <w:sz w:val="44"/>
          <w:szCs w:val="44"/>
        </w:rPr>
      </w:pPr>
      <w:r>
        <w:rPr>
          <w:rFonts w:ascii="楷体_GB2312" w:eastAsia="楷体_GB2312" w:hint="eastAsia"/>
          <w:b/>
          <w:sz w:val="44"/>
          <w:szCs w:val="44"/>
        </w:rPr>
        <w:t>（8）查看我的预约记录；</w:t>
      </w:r>
    </w:p>
    <w:p w14:paraId="173B5C27" w14:textId="77777777" w:rsidR="00B076A2" w:rsidRDefault="00B076A2">
      <w:pPr>
        <w:rPr>
          <w:rFonts w:ascii="楷体_GB2312" w:eastAsia="楷体_GB2312" w:hint="eastAsia"/>
          <w:b/>
          <w:sz w:val="44"/>
          <w:szCs w:val="44"/>
        </w:rPr>
      </w:pPr>
      <w:r>
        <w:rPr>
          <w:rFonts w:ascii="楷体_GB2312" w:eastAsia="楷体_GB2312" w:hint="eastAsia"/>
          <w:b/>
          <w:sz w:val="44"/>
          <w:szCs w:val="44"/>
        </w:rPr>
        <w:t>（9）查看当前黑名单状态；</w:t>
      </w:r>
    </w:p>
    <w:p w14:paraId="684D0C9E" w14:textId="77777777" w:rsidR="00B076A2" w:rsidRDefault="00B076A2">
      <w:pPr>
        <w:rPr>
          <w:rFonts w:ascii="楷体_GB2312" w:eastAsia="楷体_GB2312" w:hint="eastAsia"/>
          <w:b/>
          <w:sz w:val="44"/>
          <w:szCs w:val="44"/>
        </w:rPr>
      </w:pPr>
      <w:r>
        <w:rPr>
          <w:rFonts w:ascii="楷体_GB2312" w:eastAsia="楷体_GB2312" w:hint="eastAsia"/>
          <w:b/>
          <w:sz w:val="44"/>
          <w:szCs w:val="44"/>
        </w:rPr>
        <w:t>（10）查看个人违规记录。</w:t>
      </w:r>
    </w:p>
    <w:p w14:paraId="2006F295" w14:textId="77777777" w:rsidR="00B076A2" w:rsidRDefault="00B076A2">
      <w:pPr>
        <w:rPr>
          <w:rFonts w:ascii="楷体_GB2312" w:eastAsia="楷体_GB2312"/>
          <w:b/>
          <w:sz w:val="44"/>
          <w:szCs w:val="44"/>
        </w:rPr>
      </w:pPr>
    </w:p>
    <w:p w14:paraId="7F13CCD2" w14:textId="77777777" w:rsidR="00B076A2" w:rsidRDefault="00B076A2">
      <w:pPr>
        <w:rPr>
          <w:rFonts w:ascii="楷体_GB2312" w:eastAsia="楷体_GB2312" w:hint="eastAsia"/>
          <w:b/>
          <w:sz w:val="44"/>
          <w:szCs w:val="44"/>
        </w:rPr>
      </w:pPr>
      <w:r>
        <w:rPr>
          <w:rFonts w:ascii="楷体_GB2312" w:eastAsia="楷体_GB2312" w:hint="eastAsia"/>
          <w:b/>
          <w:sz w:val="44"/>
          <w:szCs w:val="44"/>
        </w:rPr>
        <w:t>二、管理员端功能</w:t>
      </w:r>
    </w:p>
    <w:p w14:paraId="2B9D7EC4" w14:textId="77777777" w:rsidR="00B076A2" w:rsidRDefault="00B076A2">
      <w:pPr>
        <w:rPr>
          <w:rFonts w:ascii="楷体_GB2312" w:eastAsia="楷体_GB2312" w:hint="eastAsia"/>
          <w:b/>
          <w:sz w:val="44"/>
          <w:szCs w:val="44"/>
        </w:rPr>
      </w:pPr>
      <w:r>
        <w:rPr>
          <w:rFonts w:ascii="楷体_GB2312" w:eastAsia="楷体_GB2312" w:hint="eastAsia"/>
          <w:b/>
          <w:sz w:val="44"/>
          <w:szCs w:val="44"/>
        </w:rPr>
        <w:t>（1）新增、修改、启用/停用、删除自习室；</w:t>
      </w:r>
    </w:p>
    <w:p w14:paraId="3FDA7099" w14:textId="77777777" w:rsidR="00B076A2" w:rsidRDefault="00B076A2">
      <w:pPr>
        <w:rPr>
          <w:rFonts w:ascii="楷体_GB2312" w:eastAsia="楷体_GB2312" w:hint="eastAsia"/>
          <w:b/>
          <w:sz w:val="44"/>
          <w:szCs w:val="44"/>
        </w:rPr>
      </w:pPr>
      <w:r>
        <w:rPr>
          <w:rFonts w:ascii="楷体_GB2312" w:eastAsia="楷体_GB2312" w:hint="eastAsia"/>
          <w:b/>
          <w:sz w:val="44"/>
          <w:szCs w:val="44"/>
        </w:rPr>
        <w:t>（2）按房间管理座位；</w:t>
      </w:r>
    </w:p>
    <w:p w14:paraId="5AF722CE" w14:textId="77777777" w:rsidR="00B076A2" w:rsidRDefault="00B076A2">
      <w:pPr>
        <w:rPr>
          <w:rFonts w:ascii="楷体_GB2312" w:eastAsia="楷体_GB2312" w:hint="eastAsia"/>
          <w:b/>
          <w:sz w:val="44"/>
          <w:szCs w:val="44"/>
        </w:rPr>
      </w:pPr>
      <w:r>
        <w:rPr>
          <w:rFonts w:ascii="楷体_GB2312" w:eastAsia="楷体_GB2312" w:hint="eastAsia"/>
          <w:b/>
          <w:sz w:val="44"/>
          <w:szCs w:val="44"/>
        </w:rPr>
        <w:t>（3）在新增自习室时批量自动生成座位，减少手工录入工作量；</w:t>
      </w:r>
    </w:p>
    <w:p w14:paraId="3902DFE9" w14:textId="77777777" w:rsidR="00B076A2" w:rsidRDefault="00B076A2">
      <w:pPr>
        <w:rPr>
          <w:rFonts w:ascii="楷体_GB2312" w:eastAsia="楷体_GB2312" w:hint="eastAsia"/>
          <w:b/>
          <w:sz w:val="44"/>
          <w:szCs w:val="44"/>
        </w:rPr>
      </w:pPr>
      <w:r>
        <w:rPr>
          <w:rFonts w:ascii="楷体_GB2312" w:eastAsia="楷体_GB2312" w:hint="eastAsia"/>
          <w:b/>
          <w:sz w:val="44"/>
          <w:szCs w:val="44"/>
        </w:rPr>
        <w:t>（4）查看预约记录，并按学号、自习室、日期、时间段、状态筛选；</w:t>
      </w:r>
    </w:p>
    <w:p w14:paraId="56F120A6" w14:textId="77777777" w:rsidR="00B076A2" w:rsidRDefault="00B076A2">
      <w:pPr>
        <w:rPr>
          <w:rFonts w:ascii="楷体_GB2312" w:eastAsia="楷体_GB2312" w:hint="eastAsia"/>
          <w:b/>
          <w:sz w:val="44"/>
          <w:szCs w:val="44"/>
        </w:rPr>
      </w:pPr>
      <w:r>
        <w:rPr>
          <w:rFonts w:ascii="楷体_GB2312" w:eastAsia="楷体_GB2312" w:hint="eastAsia"/>
          <w:b/>
          <w:sz w:val="44"/>
          <w:szCs w:val="44"/>
        </w:rPr>
        <w:t>（5）对预约记录进行分页展示；</w:t>
      </w:r>
    </w:p>
    <w:p w14:paraId="383B5BCA" w14:textId="77777777" w:rsidR="00B076A2" w:rsidRDefault="00B076A2">
      <w:pPr>
        <w:rPr>
          <w:rFonts w:ascii="楷体_GB2312" w:eastAsia="楷体_GB2312" w:hint="eastAsia"/>
          <w:b/>
          <w:sz w:val="44"/>
          <w:szCs w:val="44"/>
        </w:rPr>
      </w:pPr>
      <w:r>
        <w:rPr>
          <w:rFonts w:ascii="楷体_GB2312" w:eastAsia="楷体_GB2312" w:hint="eastAsia"/>
          <w:b/>
          <w:sz w:val="44"/>
          <w:szCs w:val="44"/>
        </w:rPr>
        <w:t>（6）手动取消预约或手动标记违约；</w:t>
      </w:r>
    </w:p>
    <w:p w14:paraId="3B5A3274" w14:textId="77777777" w:rsidR="00B076A2" w:rsidRDefault="00B076A2">
      <w:pPr>
        <w:rPr>
          <w:rFonts w:ascii="楷体_GB2312" w:eastAsia="楷体_GB2312" w:hint="eastAsia"/>
          <w:b/>
          <w:sz w:val="44"/>
          <w:szCs w:val="44"/>
        </w:rPr>
      </w:pPr>
      <w:r>
        <w:rPr>
          <w:rFonts w:ascii="楷体_GB2312" w:eastAsia="楷体_GB2312" w:hint="eastAsia"/>
          <w:b/>
          <w:sz w:val="44"/>
          <w:szCs w:val="44"/>
        </w:rPr>
        <w:t>（7）扫描逾期未签到预约并自动处理；</w:t>
      </w:r>
    </w:p>
    <w:p w14:paraId="6E88F86D" w14:textId="77777777" w:rsidR="00B076A2" w:rsidRDefault="00B076A2">
      <w:pPr>
        <w:rPr>
          <w:rFonts w:ascii="楷体_GB2312" w:eastAsia="楷体_GB2312" w:hint="eastAsia"/>
          <w:b/>
          <w:sz w:val="44"/>
          <w:szCs w:val="44"/>
        </w:rPr>
      </w:pPr>
      <w:r>
        <w:rPr>
          <w:rFonts w:ascii="楷体_GB2312" w:eastAsia="楷体_GB2312" w:hint="eastAsia"/>
          <w:b/>
          <w:sz w:val="44"/>
          <w:szCs w:val="44"/>
        </w:rPr>
        <w:t>（8）新增黑名单记录、解除黑名单；</w:t>
      </w:r>
    </w:p>
    <w:p w14:paraId="3C9ECB0D" w14:textId="77777777" w:rsidR="00B076A2" w:rsidRDefault="00B076A2">
      <w:pPr>
        <w:rPr>
          <w:rFonts w:ascii="楷体_GB2312" w:eastAsia="楷体_GB2312" w:hint="eastAsia"/>
          <w:b/>
          <w:sz w:val="44"/>
          <w:szCs w:val="44"/>
        </w:rPr>
      </w:pPr>
      <w:r>
        <w:rPr>
          <w:rFonts w:ascii="楷体_GB2312" w:eastAsia="楷体_GB2312" w:hint="eastAsia"/>
          <w:b/>
          <w:sz w:val="44"/>
          <w:szCs w:val="44"/>
        </w:rPr>
        <w:t>（9）对黑名单记录进行分页展示；</w:t>
      </w:r>
    </w:p>
    <w:p w14:paraId="6CCF740A" w14:textId="77777777" w:rsidR="00B076A2" w:rsidRDefault="00B076A2">
      <w:pPr>
        <w:rPr>
          <w:rFonts w:ascii="楷体_GB2312" w:eastAsia="楷体_GB2312" w:hint="eastAsia"/>
          <w:b/>
          <w:sz w:val="44"/>
          <w:szCs w:val="44"/>
        </w:rPr>
      </w:pPr>
      <w:r>
        <w:rPr>
          <w:rFonts w:ascii="楷体_GB2312" w:eastAsia="楷体_GB2312" w:hint="eastAsia"/>
          <w:b/>
          <w:sz w:val="44"/>
          <w:szCs w:val="44"/>
        </w:rPr>
        <w:t>（10）新增、修改、删除学生账号；</w:t>
      </w:r>
    </w:p>
    <w:p w14:paraId="39557FFA" w14:textId="77777777" w:rsidR="00B076A2" w:rsidRDefault="00B076A2">
      <w:pPr>
        <w:rPr>
          <w:rFonts w:ascii="楷体_GB2312" w:eastAsia="楷体_GB2312" w:hint="eastAsia"/>
          <w:b/>
          <w:sz w:val="44"/>
          <w:szCs w:val="44"/>
        </w:rPr>
      </w:pPr>
      <w:r>
        <w:rPr>
          <w:rFonts w:ascii="楷体_GB2312" w:eastAsia="楷体_GB2312" w:hint="eastAsia"/>
          <w:b/>
          <w:sz w:val="44"/>
          <w:szCs w:val="44"/>
        </w:rPr>
        <w:t>（11）删除学生时，若存在未来预约，需二次确认并自动释放相应座位资源。</w:t>
      </w:r>
    </w:p>
    <w:p w14:paraId="55F205EE" w14:textId="77777777" w:rsidR="00B076A2" w:rsidRDefault="00B076A2">
      <w:pPr>
        <w:rPr>
          <w:rFonts w:ascii="楷体_GB2312" w:eastAsia="楷体_GB2312"/>
          <w:b/>
          <w:sz w:val="44"/>
          <w:szCs w:val="44"/>
        </w:rPr>
      </w:pPr>
    </w:p>
    <w:p w14:paraId="15BEDD5A" w14:textId="77777777" w:rsidR="00B076A2" w:rsidRDefault="00B076A2">
      <w:pPr>
        <w:rPr>
          <w:rFonts w:ascii="楷体_GB2312" w:eastAsia="楷体_GB2312" w:hint="eastAsia"/>
          <w:b/>
          <w:sz w:val="44"/>
          <w:szCs w:val="44"/>
        </w:rPr>
      </w:pPr>
      <w:r>
        <w:rPr>
          <w:rFonts w:ascii="楷体_GB2312" w:eastAsia="楷体_GB2312" w:hint="eastAsia"/>
          <w:b/>
          <w:sz w:val="44"/>
          <w:szCs w:val="44"/>
        </w:rPr>
        <w:t>三、业务规则要求</w:t>
      </w:r>
    </w:p>
    <w:p w14:paraId="35AFDF2D" w14:textId="77777777" w:rsidR="00B076A2" w:rsidRDefault="00B076A2">
      <w:pPr>
        <w:rPr>
          <w:rFonts w:ascii="楷体_GB2312" w:eastAsia="楷体_GB2312" w:hint="eastAsia"/>
          <w:b/>
          <w:sz w:val="44"/>
          <w:szCs w:val="44"/>
        </w:rPr>
      </w:pPr>
      <w:r>
        <w:rPr>
          <w:rFonts w:ascii="楷体_GB2312" w:eastAsia="楷体_GB2312" w:hint="eastAsia"/>
          <w:b/>
          <w:sz w:val="44"/>
          <w:szCs w:val="44"/>
        </w:rPr>
        <w:t>（1）同一学生每天在上午、下午、晚上三个时间段中，每个时间段最多保留一条有效预约；</w:t>
      </w:r>
    </w:p>
    <w:p w14:paraId="6D129224" w14:textId="77777777" w:rsidR="00B076A2" w:rsidRDefault="00B076A2">
      <w:pPr>
        <w:rPr>
          <w:rFonts w:ascii="楷体_GB2312" w:eastAsia="楷体_GB2312" w:hint="eastAsia"/>
          <w:b/>
          <w:sz w:val="44"/>
          <w:szCs w:val="44"/>
        </w:rPr>
      </w:pPr>
      <w:r>
        <w:rPr>
          <w:rFonts w:ascii="楷体_GB2312" w:eastAsia="楷体_GB2312" w:hint="eastAsia"/>
          <w:b/>
          <w:sz w:val="44"/>
          <w:szCs w:val="44"/>
        </w:rPr>
        <w:t>（2）同一时间段内，同一座位只能被一人有效预约；</w:t>
      </w:r>
    </w:p>
    <w:p w14:paraId="71E99D12" w14:textId="77777777" w:rsidR="00B076A2" w:rsidRDefault="00B076A2">
      <w:pPr>
        <w:rPr>
          <w:rFonts w:ascii="楷体_GB2312" w:eastAsia="楷体_GB2312" w:hint="eastAsia"/>
          <w:b/>
          <w:sz w:val="44"/>
          <w:szCs w:val="44"/>
        </w:rPr>
      </w:pPr>
      <w:r>
        <w:rPr>
          <w:rFonts w:ascii="楷体_GB2312" w:eastAsia="楷体_GB2312" w:hint="eastAsia"/>
          <w:b/>
          <w:sz w:val="44"/>
          <w:szCs w:val="44"/>
        </w:rPr>
        <w:t>（3）学生不能预约过去的日期；</w:t>
      </w:r>
    </w:p>
    <w:p w14:paraId="50FA35A2" w14:textId="77777777" w:rsidR="00B076A2" w:rsidRDefault="00B076A2">
      <w:pPr>
        <w:rPr>
          <w:rFonts w:ascii="楷体_GB2312" w:eastAsia="楷体_GB2312" w:hint="eastAsia"/>
          <w:b/>
          <w:sz w:val="44"/>
          <w:szCs w:val="44"/>
        </w:rPr>
      </w:pPr>
      <w:r>
        <w:rPr>
          <w:rFonts w:ascii="楷体_GB2312" w:eastAsia="楷体_GB2312" w:hint="eastAsia"/>
          <w:b/>
          <w:sz w:val="44"/>
          <w:szCs w:val="44"/>
        </w:rPr>
        <w:t>（4）若当天某时间段已开始，则不能再预约当天该时间段；</w:t>
      </w:r>
    </w:p>
    <w:p w14:paraId="516EC6B1" w14:textId="77777777" w:rsidR="00B076A2" w:rsidRDefault="00B076A2">
      <w:pPr>
        <w:rPr>
          <w:rFonts w:ascii="楷体_GB2312" w:eastAsia="楷体_GB2312" w:hint="eastAsia"/>
          <w:b/>
          <w:sz w:val="44"/>
          <w:szCs w:val="44"/>
        </w:rPr>
      </w:pPr>
      <w:r>
        <w:rPr>
          <w:rFonts w:ascii="楷体_GB2312" w:eastAsia="楷体_GB2312" w:hint="eastAsia"/>
          <w:b/>
          <w:sz w:val="44"/>
          <w:szCs w:val="44"/>
        </w:rPr>
        <w:t>（5）上午签到时段为 8:00-12:00，超过 8:30 未签到视为违规；</w:t>
      </w:r>
    </w:p>
    <w:p w14:paraId="41158047" w14:textId="77777777" w:rsidR="00B076A2" w:rsidRDefault="00B076A2">
      <w:pPr>
        <w:rPr>
          <w:rFonts w:ascii="楷体_GB2312" w:eastAsia="楷体_GB2312" w:hint="eastAsia"/>
          <w:b/>
          <w:sz w:val="44"/>
          <w:szCs w:val="44"/>
        </w:rPr>
      </w:pPr>
      <w:r>
        <w:rPr>
          <w:rFonts w:ascii="楷体_GB2312" w:eastAsia="楷体_GB2312" w:hint="eastAsia"/>
          <w:b/>
          <w:sz w:val="44"/>
          <w:szCs w:val="44"/>
        </w:rPr>
        <w:t>（6）下午签到时段为 14:00-17:00，超过 14:30 未签到视为违规；</w:t>
      </w:r>
    </w:p>
    <w:p w14:paraId="69D093AF" w14:textId="77777777" w:rsidR="00B076A2" w:rsidRDefault="00B076A2">
      <w:pPr>
        <w:rPr>
          <w:rFonts w:ascii="楷体_GB2312" w:eastAsia="楷体_GB2312" w:hint="eastAsia"/>
          <w:b/>
          <w:sz w:val="44"/>
          <w:szCs w:val="44"/>
        </w:rPr>
      </w:pPr>
      <w:r>
        <w:rPr>
          <w:rFonts w:ascii="楷体_GB2312" w:eastAsia="楷体_GB2312" w:hint="eastAsia"/>
          <w:b/>
          <w:sz w:val="44"/>
          <w:szCs w:val="44"/>
        </w:rPr>
        <w:t>（7）晚上签到时段为 18:00-22:00，超过 18:30 未签到视为违规；</w:t>
      </w:r>
    </w:p>
    <w:p w14:paraId="06452556" w14:textId="77777777" w:rsidR="00B076A2" w:rsidRDefault="00B076A2">
      <w:pPr>
        <w:rPr>
          <w:rFonts w:ascii="楷体_GB2312" w:eastAsia="楷体_GB2312" w:hint="eastAsia"/>
          <w:b/>
          <w:sz w:val="44"/>
          <w:szCs w:val="44"/>
        </w:rPr>
      </w:pPr>
      <w:r>
        <w:rPr>
          <w:rFonts w:ascii="楷体_GB2312" w:eastAsia="楷体_GB2312" w:hint="eastAsia"/>
          <w:b/>
          <w:sz w:val="44"/>
          <w:szCs w:val="44"/>
        </w:rPr>
        <w:t>（8）被黑名单封禁的学生不能继续预约；</w:t>
      </w:r>
    </w:p>
    <w:p w14:paraId="519E1A2A" w14:textId="77777777" w:rsidR="00B076A2" w:rsidRDefault="00B076A2">
      <w:pPr>
        <w:rPr>
          <w:rFonts w:ascii="楷体_GB2312" w:eastAsia="楷体_GB2312" w:hint="eastAsia"/>
          <w:b/>
          <w:sz w:val="44"/>
          <w:szCs w:val="44"/>
        </w:rPr>
      </w:pPr>
      <w:r>
        <w:rPr>
          <w:rFonts w:ascii="楷体_GB2312" w:eastAsia="楷体_GB2312" w:hint="eastAsia"/>
          <w:b/>
          <w:sz w:val="44"/>
          <w:szCs w:val="44"/>
        </w:rPr>
        <w:t>（9）取消某时间段预约后，该学生可以重新预约该时间段的其他座位。</w:t>
      </w:r>
    </w:p>
    <w:p w14:paraId="00C40E99" w14:textId="77777777" w:rsidR="00B076A2" w:rsidRDefault="00B076A2">
      <w:pPr>
        <w:rPr>
          <w:rFonts w:ascii="楷体_GB2312" w:eastAsia="楷体_GB2312"/>
          <w:b/>
          <w:sz w:val="44"/>
          <w:szCs w:val="44"/>
        </w:rPr>
      </w:pPr>
    </w:p>
    <w:p w14:paraId="087F6AE8" w14:textId="77777777" w:rsidR="00B076A2" w:rsidRDefault="00B076A2">
      <w:pPr>
        <w:rPr>
          <w:rFonts w:ascii="楷体_GB2312" w:eastAsia="楷体_GB2312" w:hint="eastAsia"/>
          <w:b/>
          <w:sz w:val="44"/>
          <w:szCs w:val="44"/>
        </w:rPr>
      </w:pPr>
      <w:r>
        <w:rPr>
          <w:rFonts w:ascii="楷体_GB2312" w:eastAsia="楷体_GB2312" w:hint="eastAsia"/>
          <w:b/>
          <w:sz w:val="44"/>
          <w:szCs w:val="44"/>
        </w:rPr>
        <w:t>2.3.2 数据要求</w:t>
      </w:r>
    </w:p>
    <w:p w14:paraId="1034444A" w14:textId="77777777" w:rsidR="00B076A2" w:rsidRDefault="00B076A2">
      <w:pPr>
        <w:rPr>
          <w:rFonts w:ascii="楷体_GB2312" w:eastAsia="楷体_GB2312" w:hint="eastAsia"/>
          <w:b/>
          <w:sz w:val="44"/>
          <w:szCs w:val="44"/>
        </w:rPr>
      </w:pPr>
      <w:r>
        <w:rPr>
          <w:rFonts w:ascii="楷体_GB2312" w:eastAsia="楷体_GB2312" w:hint="eastAsia"/>
          <w:b/>
          <w:sz w:val="44"/>
          <w:szCs w:val="44"/>
        </w:rPr>
        <w:t>本系统主要涉及五类核心数据：</w:t>
      </w:r>
    </w:p>
    <w:p w14:paraId="05D302C7" w14:textId="77777777" w:rsidR="00B076A2" w:rsidRDefault="00B076A2">
      <w:pPr>
        <w:rPr>
          <w:rFonts w:ascii="楷体_GB2312" w:eastAsia="楷体_GB2312" w:hint="eastAsia"/>
          <w:b/>
          <w:sz w:val="44"/>
          <w:szCs w:val="44"/>
        </w:rPr>
      </w:pPr>
      <w:r>
        <w:rPr>
          <w:rFonts w:ascii="楷体_GB2312" w:eastAsia="楷体_GB2312" w:hint="eastAsia"/>
          <w:b/>
          <w:sz w:val="44"/>
          <w:szCs w:val="44"/>
        </w:rPr>
        <w:t>（1）用户数据：保存学生和管理员的登录身份、姓名、角色等信息；</w:t>
      </w:r>
    </w:p>
    <w:p w14:paraId="24B780C3" w14:textId="77777777" w:rsidR="00B076A2" w:rsidRDefault="00B076A2">
      <w:pPr>
        <w:rPr>
          <w:rFonts w:ascii="楷体_GB2312" w:eastAsia="楷体_GB2312" w:hint="eastAsia"/>
          <w:b/>
          <w:sz w:val="44"/>
          <w:szCs w:val="44"/>
        </w:rPr>
      </w:pPr>
      <w:r>
        <w:rPr>
          <w:rFonts w:ascii="楷体_GB2312" w:eastAsia="楷体_GB2312" w:hint="eastAsia"/>
          <w:b/>
          <w:sz w:val="44"/>
          <w:szCs w:val="44"/>
        </w:rPr>
        <w:t>（2）自习室数据：保存房间名称、楼层、总座位数、开放状态等；</w:t>
      </w:r>
    </w:p>
    <w:p w14:paraId="04AF1A66" w14:textId="77777777" w:rsidR="00B076A2" w:rsidRDefault="00B076A2">
      <w:pPr>
        <w:rPr>
          <w:rFonts w:ascii="楷体_GB2312" w:eastAsia="楷体_GB2312" w:hint="eastAsia"/>
          <w:b/>
          <w:sz w:val="44"/>
          <w:szCs w:val="44"/>
        </w:rPr>
      </w:pPr>
      <w:r>
        <w:rPr>
          <w:rFonts w:ascii="楷体_GB2312" w:eastAsia="楷体_GB2312" w:hint="eastAsia"/>
          <w:b/>
          <w:sz w:val="44"/>
          <w:szCs w:val="44"/>
        </w:rPr>
        <w:t>（3）座位数据：保存座位所属房间、座位编号、是否靠窗、是否有插座、是否损坏等；</w:t>
      </w:r>
    </w:p>
    <w:p w14:paraId="72C926F3" w14:textId="77777777" w:rsidR="00B076A2" w:rsidRDefault="00B076A2">
      <w:pPr>
        <w:rPr>
          <w:rFonts w:ascii="楷体_GB2312" w:eastAsia="楷体_GB2312" w:hint="eastAsia"/>
          <w:b/>
          <w:sz w:val="44"/>
          <w:szCs w:val="44"/>
        </w:rPr>
      </w:pPr>
      <w:r>
        <w:rPr>
          <w:rFonts w:ascii="楷体_GB2312" w:eastAsia="楷体_GB2312" w:hint="eastAsia"/>
          <w:b/>
          <w:sz w:val="44"/>
          <w:szCs w:val="44"/>
        </w:rPr>
        <w:t>（4）预约数据：保存学生、座位、日期、时间段、预约状态、创建时间等；</w:t>
      </w:r>
    </w:p>
    <w:p w14:paraId="4BA94591" w14:textId="77777777" w:rsidR="00B076A2" w:rsidRDefault="00B076A2">
      <w:pPr>
        <w:rPr>
          <w:rFonts w:ascii="楷体_GB2312" w:eastAsia="楷体_GB2312" w:hint="eastAsia"/>
          <w:b/>
          <w:sz w:val="44"/>
          <w:szCs w:val="44"/>
        </w:rPr>
      </w:pPr>
      <w:r>
        <w:rPr>
          <w:rFonts w:ascii="楷体_GB2312" w:eastAsia="楷体_GB2312" w:hint="eastAsia"/>
          <w:b/>
          <w:sz w:val="44"/>
          <w:szCs w:val="44"/>
        </w:rPr>
        <w:t>（5）黑名单数据：保存学生学号、违规原因、违规时间、封禁状态等。</w:t>
      </w:r>
    </w:p>
    <w:p w14:paraId="74A89D4D" w14:textId="77777777" w:rsidR="00B076A2" w:rsidRDefault="00B076A2">
      <w:pPr>
        <w:rPr>
          <w:rFonts w:ascii="楷体_GB2312" w:eastAsia="楷体_GB2312"/>
          <w:b/>
          <w:sz w:val="44"/>
          <w:szCs w:val="44"/>
        </w:rPr>
      </w:pPr>
    </w:p>
    <w:p w14:paraId="4E55DC10" w14:textId="77777777" w:rsidR="00B076A2" w:rsidRDefault="00B076A2">
      <w:pPr>
        <w:rPr>
          <w:rFonts w:ascii="楷体_GB2312" w:eastAsia="楷体_GB2312" w:hint="eastAsia"/>
          <w:b/>
          <w:sz w:val="44"/>
          <w:szCs w:val="44"/>
        </w:rPr>
      </w:pPr>
      <w:r>
        <w:rPr>
          <w:rFonts w:ascii="楷体_GB2312" w:eastAsia="楷体_GB2312" w:hint="eastAsia"/>
          <w:b/>
          <w:sz w:val="44"/>
          <w:szCs w:val="44"/>
        </w:rPr>
        <w:t>其中预约数据是整个系统的核心业务数据，它与学生、座位、自习室以及黑名单逻辑均有联系，因此在设计时需要重点考虑其完整性、一致性和状态流转。</w:t>
      </w:r>
    </w:p>
    <w:p w14:paraId="3CE50B92" w14:textId="77777777" w:rsidR="00B076A2" w:rsidRDefault="00B076A2">
      <w:pPr>
        <w:rPr>
          <w:rFonts w:ascii="楷体_GB2312" w:eastAsia="楷体_GB2312"/>
          <w:b/>
          <w:sz w:val="44"/>
          <w:szCs w:val="44"/>
        </w:rPr>
      </w:pPr>
    </w:p>
    <w:p w14:paraId="3D961050" w14:textId="77777777" w:rsidR="00B076A2" w:rsidRDefault="00B076A2">
      <w:pPr>
        <w:rPr>
          <w:rFonts w:ascii="楷体_GB2312" w:eastAsia="楷体_GB2312" w:hint="eastAsia"/>
          <w:b/>
          <w:sz w:val="44"/>
          <w:szCs w:val="44"/>
        </w:rPr>
      </w:pPr>
      <w:r>
        <w:rPr>
          <w:rFonts w:ascii="楷体_GB2312" w:eastAsia="楷体_GB2312" w:hint="eastAsia"/>
          <w:b/>
          <w:sz w:val="44"/>
          <w:szCs w:val="44"/>
        </w:rPr>
        <w:t>2.3.3 数据字典</w:t>
      </w:r>
    </w:p>
    <w:p w14:paraId="3936CB19" w14:textId="77777777" w:rsidR="00B076A2" w:rsidRDefault="00B076A2">
      <w:pPr>
        <w:rPr>
          <w:rFonts w:ascii="楷体_GB2312" w:eastAsia="楷体_GB2312" w:hint="eastAsia"/>
          <w:b/>
          <w:sz w:val="44"/>
          <w:szCs w:val="44"/>
        </w:rPr>
      </w:pPr>
      <w:r>
        <w:rPr>
          <w:rFonts w:ascii="楷体_GB2312" w:eastAsia="楷体_GB2312" w:hint="eastAsia"/>
          <w:b/>
          <w:sz w:val="44"/>
          <w:szCs w:val="44"/>
        </w:rPr>
        <w:t>（一）user 用户表</w:t>
      </w:r>
    </w:p>
    <w:p w14:paraId="3986C31C" w14:textId="77777777" w:rsidR="00B076A2" w:rsidRDefault="00B076A2">
      <w:pPr>
        <w:rPr>
          <w:rFonts w:ascii="楷体_GB2312" w:eastAsia="楷体_GB2312" w:hint="eastAsia"/>
          <w:b/>
          <w:sz w:val="44"/>
          <w:szCs w:val="44"/>
        </w:rPr>
      </w:pPr>
      <w:r>
        <w:rPr>
          <w:rFonts w:ascii="楷体_GB2312" w:eastAsia="楷体_GB2312" w:hint="eastAsia"/>
          <w:b/>
          <w:sz w:val="44"/>
          <w:szCs w:val="44"/>
        </w:rPr>
        <w:t>字段名          类型                说明</w:t>
      </w:r>
    </w:p>
    <w:p w14:paraId="1AF57C7C" w14:textId="77777777" w:rsidR="00B076A2" w:rsidRDefault="00B076A2">
      <w:pPr>
        <w:rPr>
          <w:rFonts w:ascii="楷体_GB2312" w:eastAsia="楷体_GB2312" w:hint="eastAsia"/>
          <w:b/>
          <w:sz w:val="44"/>
          <w:szCs w:val="44"/>
        </w:rPr>
      </w:pPr>
      <w:r>
        <w:rPr>
          <w:rFonts w:ascii="楷体_GB2312" w:eastAsia="楷体_GB2312" w:hint="eastAsia"/>
          <w:b/>
          <w:sz w:val="44"/>
          <w:szCs w:val="44"/>
        </w:rPr>
        <w:t>id              bigint              主键</w:t>
      </w:r>
    </w:p>
    <w:p w14:paraId="066CD65E" w14:textId="77777777" w:rsidR="00B076A2" w:rsidRDefault="00B076A2">
      <w:pPr>
        <w:rPr>
          <w:rFonts w:ascii="楷体_GB2312" w:eastAsia="楷体_GB2312" w:hint="eastAsia"/>
          <w:b/>
          <w:sz w:val="44"/>
          <w:szCs w:val="44"/>
        </w:rPr>
      </w:pPr>
      <w:r>
        <w:rPr>
          <w:rFonts w:ascii="楷体_GB2312" w:eastAsia="楷体_GB2312" w:hint="eastAsia"/>
          <w:b/>
          <w:sz w:val="44"/>
          <w:szCs w:val="44"/>
        </w:rPr>
        <w:t>student_id      varchar             学号/管理员编号</w:t>
      </w:r>
    </w:p>
    <w:p w14:paraId="7AFA2FE2" w14:textId="77777777" w:rsidR="00B076A2" w:rsidRDefault="00B076A2">
      <w:pPr>
        <w:rPr>
          <w:rFonts w:ascii="楷体_GB2312" w:eastAsia="楷体_GB2312" w:hint="eastAsia"/>
          <w:b/>
          <w:sz w:val="44"/>
          <w:szCs w:val="44"/>
        </w:rPr>
      </w:pPr>
      <w:r>
        <w:rPr>
          <w:rFonts w:ascii="楷体_GB2312" w:eastAsia="楷体_GB2312" w:hint="eastAsia"/>
          <w:b/>
          <w:sz w:val="44"/>
          <w:szCs w:val="44"/>
        </w:rPr>
        <w:t>password        varchar             登录密码</w:t>
      </w:r>
    </w:p>
    <w:p w14:paraId="43381A77" w14:textId="77777777" w:rsidR="00B076A2" w:rsidRDefault="00B076A2">
      <w:pPr>
        <w:rPr>
          <w:rFonts w:ascii="楷体_GB2312" w:eastAsia="楷体_GB2312" w:hint="eastAsia"/>
          <w:b/>
          <w:sz w:val="44"/>
          <w:szCs w:val="44"/>
        </w:rPr>
      </w:pPr>
      <w:r>
        <w:rPr>
          <w:rFonts w:ascii="楷体_GB2312" w:eastAsia="楷体_GB2312" w:hint="eastAsia"/>
          <w:b/>
          <w:sz w:val="44"/>
          <w:szCs w:val="44"/>
        </w:rPr>
        <w:t>real_name       varchar             真实姓名</w:t>
      </w:r>
    </w:p>
    <w:p w14:paraId="1E336300" w14:textId="77777777" w:rsidR="00B076A2" w:rsidRDefault="00B076A2">
      <w:pPr>
        <w:rPr>
          <w:rFonts w:ascii="楷体_GB2312" w:eastAsia="楷体_GB2312" w:hint="eastAsia"/>
          <w:b/>
          <w:sz w:val="44"/>
          <w:szCs w:val="44"/>
        </w:rPr>
      </w:pPr>
      <w:r>
        <w:rPr>
          <w:rFonts w:ascii="楷体_GB2312" w:eastAsia="楷体_GB2312" w:hint="eastAsia"/>
          <w:b/>
          <w:sz w:val="44"/>
          <w:szCs w:val="44"/>
        </w:rPr>
        <w:t>role            int                 角色，0 表示学生，1 表示管理员</w:t>
      </w:r>
    </w:p>
    <w:p w14:paraId="5978058B" w14:textId="77777777" w:rsidR="00B076A2" w:rsidRDefault="00B076A2">
      <w:pPr>
        <w:rPr>
          <w:rFonts w:ascii="楷体_GB2312" w:eastAsia="楷体_GB2312" w:hint="eastAsia"/>
          <w:b/>
          <w:sz w:val="44"/>
          <w:szCs w:val="44"/>
        </w:rPr>
      </w:pPr>
      <w:r>
        <w:rPr>
          <w:rFonts w:ascii="楷体_GB2312" w:eastAsia="楷体_GB2312" w:hint="eastAsia"/>
          <w:b/>
          <w:sz w:val="44"/>
          <w:szCs w:val="44"/>
        </w:rPr>
        <w:t>create_time     datetime            创建时间</w:t>
      </w:r>
    </w:p>
    <w:p w14:paraId="107AC55A" w14:textId="77777777" w:rsidR="00B076A2" w:rsidRDefault="00B076A2">
      <w:pPr>
        <w:rPr>
          <w:rFonts w:ascii="楷体_GB2312" w:eastAsia="楷体_GB2312"/>
          <w:b/>
          <w:sz w:val="44"/>
          <w:szCs w:val="44"/>
        </w:rPr>
      </w:pPr>
    </w:p>
    <w:p w14:paraId="657B476E" w14:textId="77777777" w:rsidR="00B076A2" w:rsidRDefault="00B076A2">
      <w:pPr>
        <w:rPr>
          <w:rFonts w:ascii="楷体_GB2312" w:eastAsia="楷体_GB2312" w:hint="eastAsia"/>
          <w:b/>
          <w:sz w:val="44"/>
          <w:szCs w:val="44"/>
        </w:rPr>
      </w:pPr>
      <w:r>
        <w:rPr>
          <w:rFonts w:ascii="楷体_GB2312" w:eastAsia="楷体_GB2312" w:hint="eastAsia"/>
          <w:b/>
          <w:sz w:val="44"/>
          <w:szCs w:val="44"/>
        </w:rPr>
        <w:t>（二）room 自习室表</w:t>
      </w:r>
    </w:p>
    <w:p w14:paraId="7D4A803D" w14:textId="77777777" w:rsidR="00B076A2" w:rsidRDefault="00B076A2">
      <w:pPr>
        <w:rPr>
          <w:rFonts w:ascii="楷体_GB2312" w:eastAsia="楷体_GB2312" w:hint="eastAsia"/>
          <w:b/>
          <w:sz w:val="44"/>
          <w:szCs w:val="44"/>
        </w:rPr>
      </w:pPr>
      <w:r>
        <w:rPr>
          <w:rFonts w:ascii="楷体_GB2312" w:eastAsia="楷体_GB2312" w:hint="eastAsia"/>
          <w:b/>
          <w:sz w:val="44"/>
          <w:szCs w:val="44"/>
        </w:rPr>
        <w:t>字段名          类型                说明</w:t>
      </w:r>
    </w:p>
    <w:p w14:paraId="1C8A8961" w14:textId="77777777" w:rsidR="00B076A2" w:rsidRDefault="00B076A2">
      <w:pPr>
        <w:rPr>
          <w:rFonts w:ascii="楷体_GB2312" w:eastAsia="楷体_GB2312" w:hint="eastAsia"/>
          <w:b/>
          <w:sz w:val="44"/>
          <w:szCs w:val="44"/>
        </w:rPr>
      </w:pPr>
      <w:r>
        <w:rPr>
          <w:rFonts w:ascii="楷体_GB2312" w:eastAsia="楷体_GB2312" w:hint="eastAsia"/>
          <w:b/>
          <w:sz w:val="44"/>
          <w:szCs w:val="44"/>
        </w:rPr>
        <w:t>id              bigint              主键</w:t>
      </w:r>
    </w:p>
    <w:p w14:paraId="6649F65E" w14:textId="77777777" w:rsidR="00B076A2" w:rsidRDefault="00B076A2">
      <w:pPr>
        <w:rPr>
          <w:rFonts w:ascii="楷体_GB2312" w:eastAsia="楷体_GB2312" w:hint="eastAsia"/>
          <w:b/>
          <w:sz w:val="44"/>
          <w:szCs w:val="44"/>
        </w:rPr>
      </w:pPr>
      <w:r>
        <w:rPr>
          <w:rFonts w:ascii="楷体_GB2312" w:eastAsia="楷体_GB2312" w:hint="eastAsia"/>
          <w:b/>
          <w:sz w:val="44"/>
          <w:szCs w:val="44"/>
        </w:rPr>
        <w:t>room_name       varchar             自习室名称</w:t>
      </w:r>
    </w:p>
    <w:p w14:paraId="6839D3AD" w14:textId="77777777" w:rsidR="00B076A2" w:rsidRDefault="00B076A2">
      <w:pPr>
        <w:rPr>
          <w:rFonts w:ascii="楷体_GB2312" w:eastAsia="楷体_GB2312" w:hint="eastAsia"/>
          <w:b/>
          <w:sz w:val="44"/>
          <w:szCs w:val="44"/>
        </w:rPr>
      </w:pPr>
      <w:r>
        <w:rPr>
          <w:rFonts w:ascii="楷体_GB2312" w:eastAsia="楷体_GB2312" w:hint="eastAsia"/>
          <w:b/>
          <w:sz w:val="44"/>
          <w:szCs w:val="44"/>
        </w:rPr>
        <w:t>floor           int                 楼层</w:t>
      </w:r>
    </w:p>
    <w:p w14:paraId="3387A8D5" w14:textId="77777777" w:rsidR="00B076A2" w:rsidRDefault="00B076A2">
      <w:pPr>
        <w:rPr>
          <w:rFonts w:ascii="楷体_GB2312" w:eastAsia="楷体_GB2312" w:hint="eastAsia"/>
          <w:b/>
          <w:sz w:val="44"/>
          <w:szCs w:val="44"/>
        </w:rPr>
      </w:pPr>
      <w:r>
        <w:rPr>
          <w:rFonts w:ascii="楷体_GB2312" w:eastAsia="楷体_GB2312"/>
          <w:b/>
          <w:sz w:val="44"/>
          <w:szCs w:val="44"/>
        </w:rPr>
        <w:t xml:space="preserve">total_seats     int                </w:t>
      </w:r>
      <w:r>
        <w:rPr>
          <w:rFonts w:ascii="楷体_GB2312" w:eastAsia="楷体_GB2312" w:hint="eastAsia"/>
          <w:b/>
          <w:sz w:val="44"/>
          <w:szCs w:val="44"/>
        </w:rPr>
        <w:t xml:space="preserve"> 总座位数</w:t>
      </w:r>
    </w:p>
    <w:p w14:paraId="136F7709" w14:textId="77777777" w:rsidR="00B076A2" w:rsidRDefault="00B076A2">
      <w:pPr>
        <w:rPr>
          <w:rFonts w:ascii="楷体_GB2312" w:eastAsia="楷体_GB2312" w:hint="eastAsia"/>
          <w:b/>
          <w:sz w:val="44"/>
          <w:szCs w:val="44"/>
        </w:rPr>
      </w:pPr>
      <w:r>
        <w:rPr>
          <w:rFonts w:ascii="楷体_GB2312" w:eastAsia="楷体_GB2312" w:hint="eastAsia"/>
          <w:b/>
          <w:sz w:val="44"/>
          <w:szCs w:val="44"/>
        </w:rPr>
        <w:t>status          int                 开放状态，1 开放，0 关闭</w:t>
      </w:r>
    </w:p>
    <w:p w14:paraId="5F25911F" w14:textId="77777777" w:rsidR="00B076A2" w:rsidRDefault="00B076A2">
      <w:pPr>
        <w:rPr>
          <w:rFonts w:ascii="楷体_GB2312" w:eastAsia="楷体_GB2312"/>
          <w:b/>
          <w:sz w:val="44"/>
          <w:szCs w:val="44"/>
        </w:rPr>
      </w:pPr>
    </w:p>
    <w:p w14:paraId="2AAEDDA7" w14:textId="77777777" w:rsidR="00B076A2" w:rsidRDefault="00B076A2">
      <w:pPr>
        <w:rPr>
          <w:rFonts w:ascii="楷体_GB2312" w:eastAsia="楷体_GB2312" w:hint="eastAsia"/>
          <w:b/>
          <w:sz w:val="44"/>
          <w:szCs w:val="44"/>
        </w:rPr>
      </w:pPr>
      <w:r>
        <w:rPr>
          <w:rFonts w:ascii="楷体_GB2312" w:eastAsia="楷体_GB2312" w:hint="eastAsia"/>
          <w:b/>
          <w:sz w:val="44"/>
          <w:szCs w:val="44"/>
        </w:rPr>
        <w:t>（三）seat 座位表</w:t>
      </w:r>
    </w:p>
    <w:p w14:paraId="11BD69C5" w14:textId="77777777" w:rsidR="00B076A2" w:rsidRDefault="00B076A2">
      <w:pPr>
        <w:rPr>
          <w:rFonts w:ascii="楷体_GB2312" w:eastAsia="楷体_GB2312" w:hint="eastAsia"/>
          <w:b/>
          <w:sz w:val="44"/>
          <w:szCs w:val="44"/>
        </w:rPr>
      </w:pPr>
      <w:r>
        <w:rPr>
          <w:rFonts w:ascii="楷体_GB2312" w:eastAsia="楷体_GB2312" w:hint="eastAsia"/>
          <w:b/>
          <w:sz w:val="44"/>
          <w:szCs w:val="44"/>
        </w:rPr>
        <w:t>字段名          类型                说明</w:t>
      </w:r>
    </w:p>
    <w:p w14:paraId="5B5C438B" w14:textId="77777777" w:rsidR="00B076A2" w:rsidRDefault="00B076A2">
      <w:pPr>
        <w:rPr>
          <w:rFonts w:ascii="楷体_GB2312" w:eastAsia="楷体_GB2312" w:hint="eastAsia"/>
          <w:b/>
          <w:sz w:val="44"/>
          <w:szCs w:val="44"/>
        </w:rPr>
      </w:pPr>
      <w:r>
        <w:rPr>
          <w:rFonts w:ascii="楷体_GB2312" w:eastAsia="楷体_GB2312" w:hint="eastAsia"/>
          <w:b/>
          <w:sz w:val="44"/>
          <w:szCs w:val="44"/>
        </w:rPr>
        <w:t>id              bigint              主键</w:t>
      </w:r>
    </w:p>
    <w:p w14:paraId="4DBAF2C6" w14:textId="77777777" w:rsidR="00B076A2" w:rsidRDefault="00B076A2">
      <w:pPr>
        <w:rPr>
          <w:rFonts w:ascii="楷体_GB2312" w:eastAsia="楷体_GB2312" w:hint="eastAsia"/>
          <w:b/>
          <w:sz w:val="44"/>
          <w:szCs w:val="44"/>
        </w:rPr>
      </w:pPr>
      <w:r>
        <w:rPr>
          <w:rFonts w:ascii="楷体_GB2312" w:eastAsia="楷体_GB2312" w:hint="eastAsia"/>
          <w:b/>
          <w:sz w:val="44"/>
          <w:szCs w:val="44"/>
        </w:rPr>
        <w:t>room_id         bigint              所属自习室编号</w:t>
      </w:r>
    </w:p>
    <w:p w14:paraId="6456A407" w14:textId="77777777" w:rsidR="00B076A2" w:rsidRDefault="00B076A2">
      <w:pPr>
        <w:rPr>
          <w:rFonts w:ascii="楷体_GB2312" w:eastAsia="楷体_GB2312" w:hint="eastAsia"/>
          <w:b/>
          <w:sz w:val="44"/>
          <w:szCs w:val="44"/>
        </w:rPr>
      </w:pPr>
      <w:r>
        <w:rPr>
          <w:rFonts w:ascii="楷体_GB2312" w:eastAsia="楷体_GB2312" w:hint="eastAsia"/>
          <w:b/>
          <w:sz w:val="44"/>
          <w:szCs w:val="44"/>
        </w:rPr>
        <w:t>seat_number     varchar             座位号，如 A-01</w:t>
      </w:r>
    </w:p>
    <w:p w14:paraId="76F0333D" w14:textId="77777777" w:rsidR="00B076A2" w:rsidRDefault="00B076A2">
      <w:pPr>
        <w:rPr>
          <w:rFonts w:ascii="楷体_GB2312" w:eastAsia="楷体_GB2312" w:hint="eastAsia"/>
          <w:b/>
          <w:sz w:val="44"/>
          <w:szCs w:val="44"/>
        </w:rPr>
      </w:pPr>
      <w:r>
        <w:rPr>
          <w:rFonts w:ascii="楷体_GB2312" w:eastAsia="楷体_GB2312"/>
          <w:b/>
          <w:sz w:val="44"/>
          <w:szCs w:val="44"/>
        </w:rPr>
        <w:t xml:space="preserve">has_window      int  </w:t>
      </w:r>
      <w:r>
        <w:rPr>
          <w:rFonts w:ascii="楷体_GB2312" w:eastAsia="楷体_GB2312" w:hint="eastAsia"/>
          <w:b/>
          <w:sz w:val="44"/>
          <w:szCs w:val="44"/>
        </w:rPr>
        <w:t xml:space="preserve">               是否靠窗，1 是，0 否</w:t>
      </w:r>
    </w:p>
    <w:p w14:paraId="7FEB0A0B" w14:textId="77777777" w:rsidR="00B076A2" w:rsidRDefault="00B076A2">
      <w:pPr>
        <w:rPr>
          <w:rFonts w:ascii="楷体_GB2312" w:eastAsia="楷体_GB2312" w:hint="eastAsia"/>
          <w:b/>
          <w:sz w:val="44"/>
          <w:szCs w:val="44"/>
        </w:rPr>
      </w:pPr>
      <w:r>
        <w:rPr>
          <w:rFonts w:ascii="楷体_GB2312" w:eastAsia="楷体_GB2312" w:hint="eastAsia"/>
          <w:b/>
          <w:sz w:val="44"/>
          <w:szCs w:val="44"/>
        </w:rPr>
        <w:t>has_power       int                 是否有插座，1 是，0 否</w:t>
      </w:r>
    </w:p>
    <w:p w14:paraId="09171158" w14:textId="77777777" w:rsidR="00B076A2" w:rsidRDefault="00B076A2">
      <w:pPr>
        <w:rPr>
          <w:rFonts w:ascii="楷体_GB2312" w:eastAsia="楷体_GB2312" w:hint="eastAsia"/>
          <w:b/>
          <w:sz w:val="44"/>
          <w:szCs w:val="44"/>
        </w:rPr>
      </w:pPr>
      <w:r>
        <w:rPr>
          <w:rFonts w:ascii="楷体_GB2312" w:eastAsia="楷体_GB2312" w:hint="eastAsia"/>
          <w:b/>
          <w:sz w:val="44"/>
          <w:szCs w:val="44"/>
        </w:rPr>
        <w:t>status          int                 座位状态，1 正常，0 损坏/不可用</w:t>
      </w:r>
    </w:p>
    <w:p w14:paraId="27591AA3" w14:textId="77777777" w:rsidR="00B076A2" w:rsidRDefault="00B076A2">
      <w:pPr>
        <w:rPr>
          <w:rFonts w:ascii="楷体_GB2312" w:eastAsia="楷体_GB2312"/>
          <w:b/>
          <w:sz w:val="44"/>
          <w:szCs w:val="44"/>
        </w:rPr>
      </w:pPr>
    </w:p>
    <w:p w14:paraId="0F968A70" w14:textId="77777777" w:rsidR="00B076A2" w:rsidRDefault="00B076A2">
      <w:pPr>
        <w:rPr>
          <w:rFonts w:ascii="楷体_GB2312" w:eastAsia="楷体_GB2312" w:hint="eastAsia"/>
          <w:b/>
          <w:sz w:val="44"/>
          <w:szCs w:val="44"/>
        </w:rPr>
      </w:pPr>
      <w:r>
        <w:rPr>
          <w:rFonts w:ascii="楷体_GB2312" w:eastAsia="楷体_GB2312" w:hint="eastAsia"/>
          <w:b/>
          <w:sz w:val="44"/>
          <w:szCs w:val="44"/>
        </w:rPr>
        <w:t>（四）reservation 预约表</w:t>
      </w:r>
    </w:p>
    <w:p w14:paraId="2EC965F6" w14:textId="77777777" w:rsidR="00B076A2" w:rsidRDefault="00B076A2">
      <w:pPr>
        <w:rPr>
          <w:rFonts w:ascii="楷体_GB2312" w:eastAsia="楷体_GB2312" w:hint="eastAsia"/>
          <w:b/>
          <w:sz w:val="44"/>
          <w:szCs w:val="44"/>
        </w:rPr>
      </w:pPr>
      <w:r>
        <w:rPr>
          <w:rFonts w:ascii="楷体_GB2312" w:eastAsia="楷体_GB2312" w:hint="eastAsia"/>
          <w:b/>
          <w:sz w:val="44"/>
          <w:szCs w:val="44"/>
        </w:rPr>
        <w:t>字段名              类型            说明</w:t>
      </w:r>
    </w:p>
    <w:p w14:paraId="23924FD8" w14:textId="77777777" w:rsidR="00B076A2" w:rsidRDefault="00B076A2">
      <w:pPr>
        <w:rPr>
          <w:rFonts w:ascii="楷体_GB2312" w:eastAsia="楷体_GB2312" w:hint="eastAsia"/>
          <w:b/>
          <w:sz w:val="44"/>
          <w:szCs w:val="44"/>
        </w:rPr>
      </w:pPr>
      <w:r>
        <w:rPr>
          <w:rFonts w:ascii="楷体_GB2312" w:eastAsia="楷体_GB2312" w:hint="eastAsia"/>
          <w:b/>
          <w:sz w:val="44"/>
          <w:szCs w:val="44"/>
        </w:rPr>
        <w:t>id                  bigint          主键</w:t>
      </w:r>
    </w:p>
    <w:p w14:paraId="2E7FBCF2" w14:textId="77777777" w:rsidR="00B076A2" w:rsidRDefault="00B076A2">
      <w:pPr>
        <w:rPr>
          <w:rFonts w:ascii="楷体_GB2312" w:eastAsia="楷体_GB2312" w:hint="eastAsia"/>
          <w:b/>
          <w:sz w:val="44"/>
          <w:szCs w:val="44"/>
        </w:rPr>
      </w:pPr>
      <w:r>
        <w:rPr>
          <w:rFonts w:ascii="楷体_GB2312" w:eastAsia="楷体_GB2312"/>
          <w:b/>
          <w:sz w:val="44"/>
          <w:szCs w:val="44"/>
        </w:rPr>
        <w:t xml:space="preserve">student_id          varchar  </w:t>
      </w:r>
      <w:r>
        <w:rPr>
          <w:rFonts w:ascii="楷体_GB2312" w:eastAsia="楷体_GB2312" w:hint="eastAsia"/>
          <w:b/>
          <w:sz w:val="44"/>
          <w:szCs w:val="44"/>
        </w:rPr>
        <w:t xml:space="preserve">       预约学生学号</w:t>
      </w:r>
    </w:p>
    <w:p w14:paraId="5AADBF8D" w14:textId="77777777" w:rsidR="00B076A2" w:rsidRDefault="00B076A2">
      <w:pPr>
        <w:rPr>
          <w:rFonts w:ascii="楷体_GB2312" w:eastAsia="楷体_GB2312" w:hint="eastAsia"/>
          <w:b/>
          <w:sz w:val="44"/>
          <w:szCs w:val="44"/>
        </w:rPr>
      </w:pPr>
      <w:r>
        <w:rPr>
          <w:rFonts w:ascii="楷体_GB2312" w:eastAsia="楷体_GB2312" w:hint="eastAsia"/>
          <w:b/>
          <w:sz w:val="44"/>
          <w:szCs w:val="44"/>
        </w:rPr>
        <w:t>seat_id             bigint          座位编号</w:t>
      </w:r>
    </w:p>
    <w:p w14:paraId="7CD7C94E" w14:textId="77777777" w:rsidR="00B076A2" w:rsidRDefault="00B076A2">
      <w:pPr>
        <w:rPr>
          <w:rFonts w:ascii="楷体_GB2312" w:eastAsia="楷体_GB2312" w:hint="eastAsia"/>
          <w:b/>
          <w:sz w:val="44"/>
          <w:szCs w:val="44"/>
        </w:rPr>
      </w:pPr>
      <w:r>
        <w:rPr>
          <w:rFonts w:ascii="楷体_GB2312" w:eastAsia="楷体_GB2312" w:hint="eastAsia"/>
          <w:b/>
          <w:sz w:val="44"/>
          <w:szCs w:val="44"/>
        </w:rPr>
        <w:t>reservation_date    date            预约日期</w:t>
      </w:r>
    </w:p>
    <w:p w14:paraId="6A5E719E" w14:textId="77777777" w:rsidR="00B076A2" w:rsidRDefault="00B076A2">
      <w:pPr>
        <w:rPr>
          <w:rFonts w:ascii="楷体_GB2312" w:eastAsia="楷体_GB2312" w:hint="eastAsia"/>
          <w:b/>
          <w:sz w:val="44"/>
          <w:szCs w:val="44"/>
        </w:rPr>
      </w:pPr>
      <w:r>
        <w:rPr>
          <w:rFonts w:ascii="楷体_GB2312" w:eastAsia="楷体_GB2312" w:hint="eastAsia"/>
          <w:b/>
          <w:sz w:val="44"/>
          <w:szCs w:val="44"/>
        </w:rPr>
        <w:t>time_slot           int             时间段，1 上午，2 下午，3 晚上</w:t>
      </w:r>
    </w:p>
    <w:p w14:paraId="72D2D8FB" w14:textId="77777777" w:rsidR="00B076A2" w:rsidRDefault="00B076A2">
      <w:pPr>
        <w:rPr>
          <w:rFonts w:ascii="楷体_GB2312" w:eastAsia="楷体_GB2312" w:hint="eastAsia"/>
          <w:b/>
          <w:sz w:val="44"/>
          <w:szCs w:val="44"/>
        </w:rPr>
      </w:pPr>
      <w:r>
        <w:rPr>
          <w:rFonts w:ascii="楷体_GB2312" w:eastAsia="楷体_GB2312" w:hint="eastAsia"/>
          <w:b/>
          <w:sz w:val="44"/>
          <w:szCs w:val="44"/>
        </w:rPr>
        <w:t>status              int             预约状态，0 待签到，1 已签到，2 已取消，3 已违约</w:t>
      </w:r>
    </w:p>
    <w:p w14:paraId="6FB36F17" w14:textId="77777777" w:rsidR="00B076A2" w:rsidRDefault="00B076A2">
      <w:pPr>
        <w:rPr>
          <w:rFonts w:ascii="楷体_GB2312" w:eastAsia="楷体_GB2312" w:hint="eastAsia"/>
          <w:b/>
          <w:sz w:val="44"/>
          <w:szCs w:val="44"/>
        </w:rPr>
      </w:pPr>
      <w:r>
        <w:rPr>
          <w:rFonts w:ascii="楷体_GB2312" w:eastAsia="楷体_GB2312" w:hint="eastAsia"/>
          <w:b/>
          <w:sz w:val="44"/>
          <w:szCs w:val="44"/>
        </w:rPr>
        <w:t>create_time         datetime        创建时间</w:t>
      </w:r>
    </w:p>
    <w:p w14:paraId="5F7DC974" w14:textId="77777777" w:rsidR="00B076A2" w:rsidRDefault="00B076A2">
      <w:pPr>
        <w:rPr>
          <w:rFonts w:ascii="楷体_GB2312" w:eastAsia="楷体_GB2312"/>
          <w:b/>
          <w:sz w:val="44"/>
          <w:szCs w:val="44"/>
        </w:rPr>
      </w:pPr>
    </w:p>
    <w:p w14:paraId="40FAC4A4" w14:textId="77777777" w:rsidR="00B076A2" w:rsidRDefault="00B076A2">
      <w:pPr>
        <w:rPr>
          <w:rFonts w:ascii="楷体_GB2312" w:eastAsia="楷体_GB2312" w:hint="eastAsia"/>
          <w:b/>
          <w:sz w:val="44"/>
          <w:szCs w:val="44"/>
        </w:rPr>
      </w:pPr>
      <w:r>
        <w:rPr>
          <w:rFonts w:ascii="楷体_GB2312" w:eastAsia="楷体_GB2312" w:hint="eastAsia"/>
          <w:b/>
          <w:sz w:val="44"/>
          <w:szCs w:val="44"/>
        </w:rPr>
        <w:t>（五）blacklist 黑名单表</w:t>
      </w:r>
    </w:p>
    <w:p w14:paraId="66A13864" w14:textId="77777777" w:rsidR="00B076A2" w:rsidRDefault="00B076A2">
      <w:pPr>
        <w:rPr>
          <w:rFonts w:ascii="楷体_GB2312" w:eastAsia="楷体_GB2312" w:hint="eastAsia"/>
          <w:b/>
          <w:sz w:val="44"/>
          <w:szCs w:val="44"/>
        </w:rPr>
      </w:pPr>
      <w:r>
        <w:rPr>
          <w:rFonts w:ascii="楷体_GB2312" w:eastAsia="楷体_GB2312" w:hint="eastAsia"/>
          <w:b/>
          <w:sz w:val="44"/>
          <w:szCs w:val="44"/>
        </w:rPr>
        <w:t>字段名              类型            说明</w:t>
      </w:r>
    </w:p>
    <w:p w14:paraId="7A73672F" w14:textId="77777777" w:rsidR="00B076A2" w:rsidRDefault="00B076A2">
      <w:pPr>
        <w:rPr>
          <w:rFonts w:ascii="楷体_GB2312" w:eastAsia="楷体_GB2312" w:hint="eastAsia"/>
          <w:b/>
          <w:sz w:val="44"/>
          <w:szCs w:val="44"/>
        </w:rPr>
      </w:pPr>
      <w:r>
        <w:rPr>
          <w:rFonts w:ascii="楷体_GB2312" w:eastAsia="楷体_GB2312" w:hint="eastAsia"/>
          <w:b/>
          <w:sz w:val="44"/>
          <w:szCs w:val="44"/>
        </w:rPr>
        <w:t>id                  bigint          主键</w:t>
      </w:r>
    </w:p>
    <w:p w14:paraId="1B5D96E8" w14:textId="77777777" w:rsidR="00B076A2" w:rsidRDefault="00B076A2">
      <w:pPr>
        <w:rPr>
          <w:rFonts w:ascii="楷体_GB2312" w:eastAsia="楷体_GB2312" w:hint="eastAsia"/>
          <w:b/>
          <w:sz w:val="44"/>
          <w:szCs w:val="44"/>
        </w:rPr>
      </w:pPr>
      <w:r>
        <w:rPr>
          <w:rFonts w:ascii="楷体_GB2312" w:eastAsia="楷体_GB2312" w:hint="eastAsia"/>
          <w:b/>
          <w:sz w:val="44"/>
          <w:szCs w:val="44"/>
        </w:rPr>
        <w:t>student_id          varchar         学号</w:t>
      </w:r>
    </w:p>
    <w:p w14:paraId="0514479C" w14:textId="77777777" w:rsidR="00B076A2" w:rsidRDefault="00B076A2">
      <w:pPr>
        <w:rPr>
          <w:rFonts w:ascii="楷体_GB2312" w:eastAsia="楷体_GB2312" w:hint="eastAsia"/>
          <w:b/>
          <w:sz w:val="44"/>
          <w:szCs w:val="44"/>
        </w:rPr>
      </w:pPr>
      <w:r>
        <w:rPr>
          <w:rFonts w:ascii="楷体_GB2312" w:eastAsia="楷体_GB2312" w:hint="eastAsia"/>
          <w:b/>
          <w:sz w:val="44"/>
          <w:szCs w:val="44"/>
        </w:rPr>
        <w:t>reason              varchar         违规原因</w:t>
      </w:r>
    </w:p>
    <w:p w14:paraId="40AA8468" w14:textId="77777777" w:rsidR="00B076A2" w:rsidRDefault="00B076A2">
      <w:pPr>
        <w:rPr>
          <w:rFonts w:ascii="楷体_GB2312" w:eastAsia="楷体_GB2312" w:hint="eastAsia"/>
          <w:b/>
          <w:sz w:val="44"/>
          <w:szCs w:val="44"/>
        </w:rPr>
      </w:pPr>
      <w:r>
        <w:rPr>
          <w:rFonts w:ascii="楷体_GB2312" w:eastAsia="楷体_GB2312" w:hint="eastAsia"/>
          <w:b/>
          <w:sz w:val="44"/>
          <w:szCs w:val="44"/>
        </w:rPr>
        <w:t>violation_date      datetime        违规时间</w:t>
      </w:r>
    </w:p>
    <w:p w14:paraId="15281069" w14:textId="77777777" w:rsidR="00B076A2" w:rsidRDefault="00B076A2">
      <w:pPr>
        <w:rPr>
          <w:rFonts w:ascii="楷体_GB2312" w:eastAsia="楷体_GB2312" w:hint="eastAsia"/>
          <w:b/>
          <w:sz w:val="44"/>
          <w:szCs w:val="44"/>
        </w:rPr>
      </w:pPr>
      <w:r>
        <w:rPr>
          <w:rFonts w:ascii="楷体_GB2312" w:eastAsia="楷体_GB2312" w:hint="eastAsia"/>
          <w:b/>
          <w:sz w:val="44"/>
          <w:szCs w:val="44"/>
        </w:rPr>
        <w:t>status              int             黑名单状态，1 封禁中，0 已解除</w:t>
      </w:r>
    </w:p>
    <w:p w14:paraId="4D96642A" w14:textId="77777777" w:rsidR="00B076A2" w:rsidRDefault="00B076A2">
      <w:pPr>
        <w:rPr>
          <w:rFonts w:ascii="楷体_GB2312" w:eastAsia="楷体_GB2312"/>
          <w:b/>
          <w:sz w:val="44"/>
          <w:szCs w:val="44"/>
        </w:rPr>
      </w:pPr>
    </w:p>
    <w:p w14:paraId="59F80865" w14:textId="77777777" w:rsidR="00B076A2" w:rsidRDefault="00B076A2">
      <w:pPr>
        <w:rPr>
          <w:rFonts w:ascii="楷体_GB2312" w:eastAsia="楷体_GB2312" w:hint="eastAsia"/>
          <w:b/>
          <w:sz w:val="44"/>
          <w:szCs w:val="44"/>
        </w:rPr>
      </w:pPr>
      <w:r>
        <w:rPr>
          <w:rFonts w:ascii="楷体_GB2312" w:eastAsia="楷体_GB2312" w:hint="eastAsia"/>
          <w:b/>
          <w:sz w:val="44"/>
          <w:szCs w:val="44"/>
        </w:rPr>
        <w:t>2.3.4 系统 E-R 图说明</w:t>
      </w:r>
    </w:p>
    <w:p w14:paraId="58D23F1D" w14:textId="77777777" w:rsidR="00B076A2" w:rsidRDefault="00B076A2">
      <w:pPr>
        <w:rPr>
          <w:rFonts w:ascii="楷体_GB2312" w:eastAsia="楷体_GB2312" w:hint="eastAsia"/>
          <w:b/>
          <w:sz w:val="44"/>
          <w:szCs w:val="44"/>
        </w:rPr>
      </w:pPr>
      <w:r>
        <w:rPr>
          <w:rFonts w:ascii="楷体_GB2312" w:eastAsia="楷体_GB2312" w:hint="eastAsia"/>
          <w:b/>
          <w:sz w:val="44"/>
          <w:szCs w:val="44"/>
        </w:rPr>
        <w:t>本节原本应插入系统 E-R 图，现用文字说明代替。</w:t>
      </w:r>
    </w:p>
    <w:p w14:paraId="78EEC0E8" w14:textId="77777777" w:rsidR="00B076A2" w:rsidRDefault="00B076A2">
      <w:pPr>
        <w:rPr>
          <w:rFonts w:ascii="楷体_GB2312" w:eastAsia="楷体_GB2312"/>
          <w:b/>
          <w:sz w:val="44"/>
          <w:szCs w:val="44"/>
        </w:rPr>
      </w:pPr>
    </w:p>
    <w:p w14:paraId="0B502901" w14:textId="77777777" w:rsidR="00B076A2" w:rsidRDefault="00B076A2">
      <w:pPr>
        <w:rPr>
          <w:rFonts w:ascii="楷体_GB2312" w:eastAsia="楷体_GB2312" w:hint="eastAsia"/>
          <w:b/>
          <w:sz w:val="44"/>
          <w:szCs w:val="44"/>
        </w:rPr>
      </w:pPr>
      <w:r>
        <w:rPr>
          <w:rFonts w:ascii="楷体_GB2312" w:eastAsia="楷体_GB2312" w:hint="eastAsia"/>
          <w:b/>
          <w:sz w:val="44"/>
          <w:szCs w:val="44"/>
        </w:rPr>
        <w:t>系统主要实体及联系如下：</w:t>
      </w:r>
    </w:p>
    <w:p w14:paraId="7FD57DAB" w14:textId="77777777" w:rsidR="00B076A2" w:rsidRDefault="00B076A2">
      <w:pPr>
        <w:rPr>
          <w:rFonts w:ascii="楷体_GB2312" w:eastAsia="楷体_GB2312" w:hint="eastAsia"/>
          <w:b/>
          <w:sz w:val="44"/>
          <w:szCs w:val="44"/>
        </w:rPr>
      </w:pPr>
      <w:r>
        <w:rPr>
          <w:rFonts w:ascii="楷体_GB2312" w:eastAsia="楷体_GB2312" w:hint="eastAsia"/>
          <w:b/>
          <w:sz w:val="44"/>
          <w:szCs w:val="44"/>
        </w:rPr>
        <w:t>（1）用户（User）与预约（Reservation）之间是一对多关系，即一个学生可以对应多条预约记录；</w:t>
      </w:r>
    </w:p>
    <w:p w14:paraId="727ECA42" w14:textId="77777777" w:rsidR="00B076A2" w:rsidRDefault="00B076A2">
      <w:pPr>
        <w:rPr>
          <w:rFonts w:ascii="楷体_GB2312" w:eastAsia="楷体_GB2312" w:hint="eastAsia"/>
          <w:b/>
          <w:sz w:val="44"/>
          <w:szCs w:val="44"/>
        </w:rPr>
      </w:pPr>
      <w:r>
        <w:rPr>
          <w:rFonts w:ascii="楷体_GB2312" w:eastAsia="楷体_GB2312" w:hint="eastAsia"/>
          <w:b/>
          <w:sz w:val="44"/>
          <w:szCs w:val="44"/>
        </w:rPr>
        <w:t>（2）自习室（Room）与座位（Seat）之间是一对多关系，即一个自习室包含多个座位；</w:t>
      </w:r>
    </w:p>
    <w:p w14:paraId="0EB486D8" w14:textId="77777777" w:rsidR="00B076A2" w:rsidRDefault="00B076A2">
      <w:pPr>
        <w:rPr>
          <w:rFonts w:ascii="楷体_GB2312" w:eastAsia="楷体_GB2312" w:hint="eastAsia"/>
          <w:b/>
          <w:sz w:val="44"/>
          <w:szCs w:val="44"/>
        </w:rPr>
      </w:pPr>
      <w:r>
        <w:rPr>
          <w:rFonts w:ascii="楷体_GB2312" w:eastAsia="楷体_GB2312" w:hint="eastAsia"/>
          <w:b/>
          <w:sz w:val="44"/>
          <w:szCs w:val="44"/>
        </w:rPr>
        <w:t>（3）座位（Seat）与预约（Reservation）之间是一对多关系，即一个座位在不同日期、不同时间段可产生多条预约记录；</w:t>
      </w:r>
    </w:p>
    <w:p w14:paraId="4A5C203E" w14:textId="77777777" w:rsidR="00B076A2" w:rsidRDefault="00B076A2">
      <w:pPr>
        <w:rPr>
          <w:rFonts w:ascii="楷体_GB2312" w:eastAsia="楷体_GB2312" w:hint="eastAsia"/>
          <w:b/>
          <w:sz w:val="44"/>
          <w:szCs w:val="44"/>
        </w:rPr>
      </w:pPr>
      <w:r>
        <w:rPr>
          <w:rFonts w:ascii="楷体_GB2312" w:eastAsia="楷体_GB2312" w:hint="eastAsia"/>
          <w:b/>
          <w:sz w:val="44"/>
          <w:szCs w:val="44"/>
        </w:rPr>
        <w:t>（4）用户（User）与黑名单（Blacklist）之间是一对多关系，即一个学生在历史上可能产生多条违规记录；</w:t>
      </w:r>
    </w:p>
    <w:p w14:paraId="008CFFCF" w14:textId="77777777" w:rsidR="00B076A2" w:rsidRDefault="00B076A2">
      <w:pPr>
        <w:rPr>
          <w:rFonts w:ascii="楷体_GB2312" w:eastAsia="楷体_GB2312" w:hint="eastAsia"/>
          <w:b/>
          <w:sz w:val="44"/>
          <w:szCs w:val="44"/>
        </w:rPr>
      </w:pPr>
      <w:r>
        <w:rPr>
          <w:rFonts w:ascii="楷体_GB2312" w:eastAsia="楷体_GB2312" w:hint="eastAsia"/>
          <w:b/>
          <w:sz w:val="44"/>
          <w:szCs w:val="44"/>
        </w:rPr>
        <w:t>（5）预约记录通过 seat_id 与座位关联，再通过 room_id 间接关联到自习室。</w:t>
      </w:r>
    </w:p>
    <w:p w14:paraId="3CE8A932" w14:textId="77777777" w:rsidR="00B076A2" w:rsidRDefault="00B076A2">
      <w:pPr>
        <w:rPr>
          <w:rFonts w:ascii="楷体_GB2312" w:eastAsia="楷体_GB2312"/>
          <w:b/>
          <w:sz w:val="44"/>
          <w:szCs w:val="44"/>
        </w:rPr>
      </w:pPr>
    </w:p>
    <w:p w14:paraId="2687EECD" w14:textId="77777777" w:rsidR="00B076A2" w:rsidRDefault="00B076A2">
      <w:pPr>
        <w:rPr>
          <w:rFonts w:ascii="楷体_GB2312" w:eastAsia="楷体_GB2312" w:hint="eastAsia"/>
          <w:b/>
          <w:sz w:val="44"/>
          <w:szCs w:val="44"/>
        </w:rPr>
      </w:pPr>
      <w:r>
        <w:rPr>
          <w:rFonts w:ascii="楷体_GB2312" w:eastAsia="楷体_GB2312" w:hint="eastAsia"/>
          <w:b/>
          <w:sz w:val="44"/>
          <w:szCs w:val="44"/>
        </w:rPr>
        <w:t>若后续补图，可将以上实体画成 E-R 图，并标出主键、外键和联系基数。</w:t>
      </w:r>
    </w:p>
    <w:p w14:paraId="1E1FE136" w14:textId="77777777" w:rsidR="00B076A2" w:rsidRDefault="00B076A2">
      <w:pPr>
        <w:rPr>
          <w:rFonts w:ascii="楷体_GB2312" w:eastAsia="楷体_GB2312"/>
          <w:b/>
          <w:sz w:val="44"/>
          <w:szCs w:val="44"/>
        </w:rPr>
      </w:pPr>
    </w:p>
    <w:p w14:paraId="1ADB84BE" w14:textId="77777777" w:rsidR="00B076A2" w:rsidRDefault="00B076A2">
      <w:pPr>
        <w:rPr>
          <w:rFonts w:ascii="楷体_GB2312" w:eastAsia="楷体_GB2312" w:hint="eastAsia"/>
          <w:b/>
          <w:sz w:val="44"/>
          <w:szCs w:val="44"/>
        </w:rPr>
      </w:pPr>
      <w:r>
        <w:rPr>
          <w:rFonts w:ascii="楷体_GB2312" w:eastAsia="楷体_GB2312" w:hint="eastAsia"/>
          <w:b/>
          <w:sz w:val="44"/>
          <w:szCs w:val="44"/>
        </w:rPr>
        <w:t>2.3.5 数据库关系视图说明</w:t>
      </w:r>
    </w:p>
    <w:p w14:paraId="38D03BA5" w14:textId="77777777" w:rsidR="00B076A2" w:rsidRDefault="00B076A2">
      <w:pPr>
        <w:rPr>
          <w:rFonts w:ascii="楷体_GB2312" w:eastAsia="楷体_GB2312" w:hint="eastAsia"/>
          <w:b/>
          <w:sz w:val="44"/>
          <w:szCs w:val="44"/>
        </w:rPr>
      </w:pPr>
      <w:r>
        <w:rPr>
          <w:rFonts w:ascii="楷体_GB2312" w:eastAsia="楷体_GB2312" w:hint="eastAsia"/>
          <w:b/>
          <w:sz w:val="44"/>
          <w:szCs w:val="44"/>
        </w:rPr>
        <w:t>本节原本应插入关系模式图，现用文字说明代替。</w:t>
      </w:r>
    </w:p>
    <w:p w14:paraId="6903B511" w14:textId="77777777" w:rsidR="00B076A2" w:rsidRDefault="00B076A2">
      <w:pPr>
        <w:rPr>
          <w:rFonts w:ascii="楷体_GB2312" w:eastAsia="楷体_GB2312"/>
          <w:b/>
          <w:sz w:val="44"/>
          <w:szCs w:val="44"/>
        </w:rPr>
      </w:pPr>
    </w:p>
    <w:p w14:paraId="761F816E" w14:textId="77777777" w:rsidR="00B076A2" w:rsidRDefault="00B076A2">
      <w:pPr>
        <w:rPr>
          <w:rFonts w:ascii="楷体_GB2312" w:eastAsia="楷体_GB2312" w:hint="eastAsia"/>
          <w:b/>
          <w:sz w:val="44"/>
          <w:szCs w:val="44"/>
        </w:rPr>
      </w:pPr>
      <w:r>
        <w:rPr>
          <w:rFonts w:ascii="楷体_GB2312" w:eastAsia="楷体_GB2312" w:hint="eastAsia"/>
          <w:b/>
          <w:sz w:val="44"/>
          <w:szCs w:val="44"/>
        </w:rPr>
        <w:t>数据库关系模式可表示为：</w:t>
      </w:r>
    </w:p>
    <w:p w14:paraId="14053F33" w14:textId="77777777" w:rsidR="00B076A2" w:rsidRDefault="00B076A2">
      <w:pPr>
        <w:rPr>
          <w:rFonts w:ascii="楷体_GB2312" w:eastAsia="楷体_GB2312" w:hint="eastAsia"/>
          <w:b/>
          <w:sz w:val="44"/>
          <w:szCs w:val="44"/>
        </w:rPr>
      </w:pPr>
      <w:r>
        <w:rPr>
          <w:rFonts w:ascii="楷体_GB2312" w:eastAsia="楷体_GB2312" w:hint="eastAsia"/>
          <w:b/>
          <w:sz w:val="44"/>
          <w:szCs w:val="44"/>
        </w:rPr>
        <w:t>（1）User(id, student_id, password, real_name, role, create_time)</w:t>
      </w:r>
    </w:p>
    <w:p w14:paraId="35B8808E" w14:textId="77777777" w:rsidR="00B076A2" w:rsidRDefault="00B076A2">
      <w:pPr>
        <w:rPr>
          <w:rFonts w:ascii="楷体_GB2312" w:eastAsia="楷体_GB2312"/>
          <w:b/>
          <w:sz w:val="44"/>
          <w:szCs w:val="44"/>
        </w:rPr>
      </w:pPr>
      <w:r>
        <w:rPr>
          <w:rFonts w:ascii="楷体_GB2312" w:eastAsia="楷体_GB2312" w:hint="eastAsia"/>
          <w:b/>
          <w:sz w:val="44"/>
          <w:szCs w:val="44"/>
        </w:rPr>
        <w:t>（2）Room(id, room_name</w:t>
      </w:r>
      <w:r>
        <w:rPr>
          <w:rFonts w:ascii="楷体_GB2312" w:eastAsia="楷体_GB2312"/>
          <w:b/>
          <w:sz w:val="44"/>
          <w:szCs w:val="44"/>
        </w:rPr>
        <w:t>, floor, total_seats, status)</w:t>
      </w:r>
    </w:p>
    <w:p w14:paraId="67EE907F" w14:textId="77777777" w:rsidR="00B076A2" w:rsidRDefault="00B076A2">
      <w:pPr>
        <w:rPr>
          <w:rFonts w:ascii="楷体_GB2312" w:eastAsia="楷体_GB2312" w:hint="eastAsia"/>
          <w:b/>
          <w:sz w:val="44"/>
          <w:szCs w:val="44"/>
        </w:rPr>
      </w:pPr>
      <w:r>
        <w:rPr>
          <w:rFonts w:ascii="楷体_GB2312" w:eastAsia="楷体_GB2312" w:hint="eastAsia"/>
          <w:b/>
          <w:sz w:val="44"/>
          <w:szCs w:val="44"/>
        </w:rPr>
        <w:t>（3）Seat(id, room_id, seat_number, has_window, has_power, status)</w:t>
      </w:r>
    </w:p>
    <w:p w14:paraId="5FF97C62" w14:textId="77777777" w:rsidR="00B076A2" w:rsidRDefault="00B076A2">
      <w:pPr>
        <w:rPr>
          <w:rFonts w:ascii="楷体_GB2312" w:eastAsia="楷体_GB2312" w:hint="eastAsia"/>
          <w:b/>
          <w:sz w:val="44"/>
          <w:szCs w:val="44"/>
        </w:rPr>
      </w:pPr>
      <w:r>
        <w:rPr>
          <w:rFonts w:ascii="楷体_GB2312" w:eastAsia="楷体_GB2312" w:hint="eastAsia"/>
          <w:b/>
          <w:sz w:val="44"/>
          <w:szCs w:val="44"/>
        </w:rPr>
        <w:t>（4）Reservation(id, student_id, seat_id, reservation_date, time_slot, status, create_time)</w:t>
      </w:r>
    </w:p>
    <w:p w14:paraId="1E6F0D59" w14:textId="77777777" w:rsidR="00B076A2" w:rsidRDefault="00B076A2">
      <w:pPr>
        <w:rPr>
          <w:rFonts w:ascii="楷体_GB2312" w:eastAsia="楷体_GB2312" w:hint="eastAsia"/>
          <w:b/>
          <w:sz w:val="44"/>
          <w:szCs w:val="44"/>
        </w:rPr>
      </w:pPr>
      <w:r>
        <w:rPr>
          <w:rFonts w:ascii="楷体_GB2312" w:eastAsia="楷体_GB2312" w:hint="eastAsia"/>
          <w:b/>
          <w:sz w:val="44"/>
          <w:szCs w:val="44"/>
        </w:rPr>
        <w:t>（5）Blacklist(id, student_id, reason, violation_date, status)</w:t>
      </w:r>
    </w:p>
    <w:p w14:paraId="68875C6D" w14:textId="77777777" w:rsidR="00B076A2" w:rsidRDefault="00B076A2">
      <w:pPr>
        <w:rPr>
          <w:rFonts w:ascii="楷体_GB2312" w:eastAsia="楷体_GB2312"/>
          <w:b/>
          <w:sz w:val="44"/>
          <w:szCs w:val="44"/>
        </w:rPr>
      </w:pPr>
    </w:p>
    <w:p w14:paraId="73B4A1E7" w14:textId="77777777" w:rsidR="00B076A2" w:rsidRDefault="00B076A2">
      <w:pPr>
        <w:rPr>
          <w:rFonts w:ascii="楷体_GB2312" w:eastAsia="楷体_GB2312" w:hint="eastAsia"/>
          <w:b/>
          <w:sz w:val="44"/>
          <w:szCs w:val="44"/>
        </w:rPr>
      </w:pPr>
      <w:r>
        <w:rPr>
          <w:rFonts w:ascii="楷体_GB2312" w:eastAsia="楷体_GB2312" w:hint="eastAsia"/>
          <w:b/>
          <w:sz w:val="44"/>
          <w:szCs w:val="44"/>
        </w:rPr>
        <w:t>其中：</w:t>
      </w:r>
    </w:p>
    <w:p w14:paraId="32B37A98" w14:textId="77777777" w:rsidR="00B076A2" w:rsidRDefault="00B076A2">
      <w:pPr>
        <w:rPr>
          <w:rFonts w:ascii="楷体_GB2312" w:eastAsia="楷体_GB2312" w:hint="eastAsia"/>
          <w:b/>
          <w:sz w:val="44"/>
          <w:szCs w:val="44"/>
        </w:rPr>
      </w:pPr>
      <w:r>
        <w:rPr>
          <w:rFonts w:ascii="楷体_GB2312" w:eastAsia="楷体_GB2312" w:hint="eastAsia"/>
          <w:b/>
          <w:sz w:val="44"/>
          <w:szCs w:val="44"/>
        </w:rPr>
        <w:t>（1）Seat.room_id 关联 Room.id；</w:t>
      </w:r>
    </w:p>
    <w:p w14:paraId="17817103" w14:textId="77777777" w:rsidR="00B076A2" w:rsidRDefault="00B076A2">
      <w:pPr>
        <w:rPr>
          <w:rFonts w:ascii="楷体_GB2312" w:eastAsia="楷体_GB2312" w:hint="eastAsia"/>
          <w:b/>
          <w:sz w:val="44"/>
          <w:szCs w:val="44"/>
        </w:rPr>
      </w:pPr>
      <w:r>
        <w:rPr>
          <w:rFonts w:ascii="楷体_GB2312" w:eastAsia="楷体_GB2312" w:hint="eastAsia"/>
          <w:b/>
          <w:sz w:val="44"/>
          <w:szCs w:val="44"/>
        </w:rPr>
        <w:t>（2）Reservation.seat_id 关联 Seat.id；</w:t>
      </w:r>
    </w:p>
    <w:p w14:paraId="3711EE0C" w14:textId="77777777" w:rsidR="00B076A2" w:rsidRDefault="00B076A2">
      <w:pPr>
        <w:rPr>
          <w:rFonts w:ascii="楷体_GB2312" w:eastAsia="楷体_GB2312" w:hint="eastAsia"/>
          <w:b/>
          <w:sz w:val="44"/>
          <w:szCs w:val="44"/>
        </w:rPr>
      </w:pPr>
      <w:r>
        <w:rPr>
          <w:rFonts w:ascii="楷体_GB2312" w:eastAsia="楷体_GB2312" w:hint="eastAsia"/>
          <w:b/>
          <w:sz w:val="44"/>
          <w:szCs w:val="44"/>
        </w:rPr>
        <w:t>（3）Reservation.student_id 逻辑上关联 User.student_id；</w:t>
      </w:r>
    </w:p>
    <w:p w14:paraId="25705DBF" w14:textId="77777777" w:rsidR="00B076A2" w:rsidRDefault="00B076A2">
      <w:pPr>
        <w:rPr>
          <w:rFonts w:ascii="楷体_GB2312" w:eastAsia="楷体_GB2312" w:hint="eastAsia"/>
          <w:b/>
          <w:sz w:val="44"/>
          <w:szCs w:val="44"/>
        </w:rPr>
      </w:pPr>
      <w:r>
        <w:rPr>
          <w:rFonts w:ascii="楷体_GB2312" w:eastAsia="楷体_GB2312" w:hint="eastAsia"/>
          <w:b/>
          <w:sz w:val="44"/>
          <w:szCs w:val="44"/>
        </w:rPr>
        <w:t>（4）Blacklist.student_id 逻辑上关联 User.student_id。</w:t>
      </w:r>
    </w:p>
    <w:p w14:paraId="5D3DE568" w14:textId="77777777" w:rsidR="00B076A2" w:rsidRDefault="00B076A2">
      <w:pPr>
        <w:rPr>
          <w:rFonts w:ascii="楷体_GB2312" w:eastAsia="楷体_GB2312"/>
          <w:b/>
          <w:sz w:val="44"/>
          <w:szCs w:val="44"/>
        </w:rPr>
      </w:pPr>
    </w:p>
    <w:p w14:paraId="70ADD925" w14:textId="77777777" w:rsidR="00B076A2" w:rsidRDefault="00B076A2">
      <w:pPr>
        <w:rPr>
          <w:rFonts w:ascii="楷体_GB2312" w:eastAsia="楷体_GB2312" w:hint="eastAsia"/>
          <w:b/>
          <w:sz w:val="44"/>
          <w:szCs w:val="44"/>
        </w:rPr>
      </w:pPr>
      <w:r>
        <w:rPr>
          <w:rFonts w:ascii="楷体_GB2312" w:eastAsia="楷体_GB2312" w:hint="eastAsia"/>
          <w:b/>
          <w:sz w:val="44"/>
          <w:szCs w:val="44"/>
        </w:rPr>
        <w:t>之所以在预约表与黑名单表中使用 student_id 而不是 user_id，是为了在业务层用学号直接关联学生身份，便于系统按学号查询预约和违规记录。</w:t>
      </w:r>
    </w:p>
    <w:p w14:paraId="68F959F7" w14:textId="77777777" w:rsidR="00B076A2" w:rsidRDefault="00B076A2">
      <w:pPr>
        <w:rPr>
          <w:rFonts w:ascii="楷体_GB2312" w:eastAsia="楷体_GB2312"/>
          <w:b/>
          <w:sz w:val="44"/>
          <w:szCs w:val="44"/>
        </w:rPr>
      </w:pPr>
    </w:p>
    <w:p w14:paraId="51C84051" w14:textId="77777777" w:rsidR="00B076A2" w:rsidRDefault="00B076A2">
      <w:pPr>
        <w:rPr>
          <w:rFonts w:ascii="楷体_GB2312" w:eastAsia="楷体_GB2312" w:hint="eastAsia"/>
          <w:b/>
          <w:sz w:val="44"/>
          <w:szCs w:val="44"/>
        </w:rPr>
      </w:pPr>
      <w:r>
        <w:rPr>
          <w:rFonts w:ascii="楷体_GB2312" w:eastAsia="楷体_GB2312" w:hint="eastAsia"/>
          <w:b/>
          <w:sz w:val="44"/>
          <w:szCs w:val="44"/>
        </w:rPr>
        <w:t>2.3.6 系统设计流程图说明</w:t>
      </w:r>
    </w:p>
    <w:p w14:paraId="710C3736" w14:textId="77777777" w:rsidR="00B076A2" w:rsidRDefault="00B076A2">
      <w:pPr>
        <w:rPr>
          <w:rFonts w:ascii="楷体_GB2312" w:eastAsia="楷体_GB2312" w:hint="eastAsia"/>
          <w:b/>
          <w:sz w:val="44"/>
          <w:szCs w:val="44"/>
        </w:rPr>
      </w:pPr>
      <w:r>
        <w:rPr>
          <w:rFonts w:ascii="楷体_GB2312" w:eastAsia="楷体_GB2312" w:hint="eastAsia"/>
          <w:b/>
          <w:sz w:val="44"/>
          <w:szCs w:val="44"/>
        </w:rPr>
        <w:t>本节原本应插入流程图，现以文字形式描述主要流程。</w:t>
      </w:r>
    </w:p>
    <w:p w14:paraId="625DE073" w14:textId="77777777" w:rsidR="00B076A2" w:rsidRDefault="00B076A2">
      <w:pPr>
        <w:rPr>
          <w:rFonts w:ascii="楷体_GB2312" w:eastAsia="楷体_GB2312"/>
          <w:b/>
          <w:sz w:val="44"/>
          <w:szCs w:val="44"/>
        </w:rPr>
      </w:pPr>
    </w:p>
    <w:p w14:paraId="190DE000" w14:textId="77777777" w:rsidR="00B076A2" w:rsidRDefault="00B076A2">
      <w:pPr>
        <w:rPr>
          <w:rFonts w:ascii="楷体_GB2312" w:eastAsia="楷体_GB2312" w:hint="eastAsia"/>
          <w:b/>
          <w:sz w:val="44"/>
          <w:szCs w:val="44"/>
        </w:rPr>
      </w:pPr>
      <w:r>
        <w:rPr>
          <w:rFonts w:ascii="楷体_GB2312" w:eastAsia="楷体_GB2312" w:hint="eastAsia"/>
          <w:b/>
          <w:sz w:val="44"/>
          <w:szCs w:val="44"/>
        </w:rPr>
        <w:t>一、学生预约流程</w:t>
      </w:r>
    </w:p>
    <w:p w14:paraId="5D92A9F8" w14:textId="77777777" w:rsidR="00B076A2" w:rsidRDefault="00B076A2">
      <w:pPr>
        <w:rPr>
          <w:rFonts w:ascii="楷体_GB2312" w:eastAsia="楷体_GB2312" w:hint="eastAsia"/>
          <w:b/>
          <w:sz w:val="44"/>
          <w:szCs w:val="44"/>
        </w:rPr>
      </w:pPr>
      <w:r>
        <w:rPr>
          <w:rFonts w:ascii="楷体_GB2312" w:eastAsia="楷体_GB2312" w:hint="eastAsia"/>
          <w:b/>
          <w:sz w:val="44"/>
          <w:szCs w:val="44"/>
        </w:rPr>
        <w:t>登录系统 -&gt; 进入预约大厅 -&gt; 选择自习室 -&gt; 选择日期与时间段 -&gt; 查看座位图 -&gt; 选择空闲座位 -&gt; 提交预约 -&gt; 系统校验黑名单、时间规则、同日同时间段限制和座位占用 -&gt; 预约成功 -&gt; 等待签到。</w:t>
      </w:r>
    </w:p>
    <w:p w14:paraId="43B5B113" w14:textId="77777777" w:rsidR="00B076A2" w:rsidRDefault="00B076A2">
      <w:pPr>
        <w:rPr>
          <w:rFonts w:ascii="楷体_GB2312" w:eastAsia="楷体_GB2312"/>
          <w:b/>
          <w:sz w:val="44"/>
          <w:szCs w:val="44"/>
        </w:rPr>
      </w:pPr>
    </w:p>
    <w:p w14:paraId="224D1A4C" w14:textId="77777777" w:rsidR="00B076A2" w:rsidRDefault="00B076A2">
      <w:pPr>
        <w:rPr>
          <w:rFonts w:ascii="楷体_GB2312" w:eastAsia="楷体_GB2312" w:hint="eastAsia"/>
          <w:b/>
          <w:sz w:val="44"/>
          <w:szCs w:val="44"/>
        </w:rPr>
      </w:pPr>
      <w:r>
        <w:rPr>
          <w:rFonts w:ascii="楷体_GB2312" w:eastAsia="楷体_GB2312" w:hint="eastAsia"/>
          <w:b/>
          <w:sz w:val="44"/>
          <w:szCs w:val="44"/>
        </w:rPr>
        <w:t>二、学生签到流程</w:t>
      </w:r>
    </w:p>
    <w:p w14:paraId="4BFDA8BA" w14:textId="77777777" w:rsidR="00B076A2" w:rsidRDefault="00B076A2">
      <w:pPr>
        <w:rPr>
          <w:rFonts w:ascii="楷体_GB2312" w:eastAsia="楷体_GB2312" w:hint="eastAsia"/>
          <w:b/>
          <w:sz w:val="44"/>
          <w:szCs w:val="44"/>
        </w:rPr>
      </w:pPr>
      <w:r>
        <w:rPr>
          <w:rFonts w:ascii="楷体_GB2312" w:eastAsia="楷体_GB2312" w:hint="eastAsia"/>
          <w:b/>
          <w:sz w:val="44"/>
          <w:szCs w:val="44"/>
        </w:rPr>
        <w:t>进入“我的预约” -&gt; 选择待签到记录 -&gt; 点击签到 -&gt; 系统校验预约归属、日期是否到达、是否在允许签到时间内 -&gt; 成功签到或提示失败 -&gt; 若超时则自动判定违规。</w:t>
      </w:r>
    </w:p>
    <w:p w14:paraId="4AC58ADF" w14:textId="77777777" w:rsidR="00B076A2" w:rsidRDefault="00B076A2">
      <w:pPr>
        <w:rPr>
          <w:rFonts w:ascii="楷体_GB2312" w:eastAsia="楷体_GB2312"/>
          <w:b/>
          <w:sz w:val="44"/>
          <w:szCs w:val="44"/>
        </w:rPr>
      </w:pPr>
    </w:p>
    <w:p w14:paraId="5C9F18E4" w14:textId="77777777" w:rsidR="00B076A2" w:rsidRDefault="00B076A2">
      <w:pPr>
        <w:rPr>
          <w:rFonts w:ascii="楷体_GB2312" w:eastAsia="楷体_GB2312" w:hint="eastAsia"/>
          <w:b/>
          <w:sz w:val="44"/>
          <w:szCs w:val="44"/>
        </w:rPr>
      </w:pPr>
      <w:r>
        <w:rPr>
          <w:rFonts w:ascii="楷体_GB2312" w:eastAsia="楷体_GB2312" w:hint="eastAsia"/>
          <w:b/>
          <w:sz w:val="44"/>
          <w:szCs w:val="44"/>
        </w:rPr>
        <w:t>三、管理员处理流程</w:t>
      </w:r>
    </w:p>
    <w:p w14:paraId="169BECF8" w14:textId="77777777" w:rsidR="00B076A2" w:rsidRDefault="00B076A2">
      <w:pPr>
        <w:rPr>
          <w:rFonts w:ascii="楷体_GB2312" w:eastAsia="楷体_GB2312" w:hint="eastAsia"/>
          <w:b/>
          <w:sz w:val="44"/>
          <w:szCs w:val="44"/>
        </w:rPr>
      </w:pPr>
      <w:r>
        <w:rPr>
          <w:rFonts w:ascii="楷体_GB2312" w:eastAsia="楷体_GB2312" w:hint="eastAsia"/>
          <w:b/>
          <w:sz w:val="44"/>
          <w:szCs w:val="44"/>
        </w:rPr>
        <w:t>管理员登录 -&gt; 进入资源管理/预约管理/黑名单管理/学生管理页面 -&gt; 根据功能进行增删改查 -&gt; 系统更新数据库并返回结果。</w:t>
      </w:r>
    </w:p>
    <w:p w14:paraId="54998901" w14:textId="77777777" w:rsidR="00B076A2" w:rsidRDefault="00B076A2">
      <w:pPr>
        <w:rPr>
          <w:rFonts w:ascii="楷体_GB2312" w:eastAsia="楷体_GB2312"/>
          <w:b/>
          <w:sz w:val="44"/>
          <w:szCs w:val="44"/>
        </w:rPr>
      </w:pPr>
    </w:p>
    <w:p w14:paraId="5ADB296C" w14:textId="77777777" w:rsidR="00B076A2" w:rsidRDefault="00B076A2">
      <w:pPr>
        <w:rPr>
          <w:rFonts w:ascii="楷体_GB2312" w:eastAsia="楷体_GB2312" w:hint="eastAsia"/>
          <w:b/>
          <w:sz w:val="44"/>
          <w:szCs w:val="44"/>
        </w:rPr>
      </w:pPr>
      <w:r>
        <w:rPr>
          <w:rFonts w:ascii="楷体_GB2312" w:eastAsia="楷体_GB2312" w:hint="eastAsia"/>
          <w:b/>
          <w:sz w:val="44"/>
          <w:szCs w:val="44"/>
        </w:rPr>
        <w:t>四、自动判违流程</w:t>
      </w:r>
    </w:p>
    <w:p w14:paraId="0174BC1C" w14:textId="77777777" w:rsidR="00B076A2" w:rsidRDefault="00B076A2">
      <w:pPr>
        <w:rPr>
          <w:rFonts w:ascii="楷体_GB2312" w:eastAsia="楷体_GB2312" w:hint="eastAsia"/>
          <w:b/>
          <w:sz w:val="44"/>
          <w:szCs w:val="44"/>
        </w:rPr>
      </w:pPr>
      <w:r>
        <w:rPr>
          <w:rFonts w:ascii="楷体_GB2312" w:eastAsia="楷体_GB2312" w:hint="eastAsia"/>
          <w:b/>
          <w:sz w:val="44"/>
          <w:szCs w:val="44"/>
        </w:rPr>
        <w:t>定时任务按固定时间间隔运行 -&gt; 扫描所有待签到预约 -&gt; 判断是否已超过各时间段签到截止时间 -&gt; 若超时则将预约状态改为违约并写入黑名单记录。</w:t>
      </w:r>
    </w:p>
    <w:p w14:paraId="07FA1328" w14:textId="77777777" w:rsidR="00B076A2" w:rsidRDefault="00B076A2">
      <w:pPr>
        <w:rPr>
          <w:rFonts w:ascii="楷体_GB2312" w:eastAsia="楷体_GB2312"/>
          <w:b/>
          <w:sz w:val="44"/>
          <w:szCs w:val="44"/>
        </w:rPr>
      </w:pPr>
    </w:p>
    <w:p w14:paraId="47E8B04B" w14:textId="77777777" w:rsidR="00B076A2" w:rsidRDefault="00B076A2">
      <w:pPr>
        <w:rPr>
          <w:rFonts w:ascii="楷体_GB2312" w:eastAsia="楷体_GB2312" w:hint="eastAsia"/>
          <w:b/>
          <w:sz w:val="44"/>
          <w:szCs w:val="44"/>
        </w:rPr>
      </w:pPr>
      <w:r>
        <w:rPr>
          <w:rFonts w:ascii="楷体_GB2312" w:eastAsia="楷体_GB2312" w:hint="eastAsia"/>
          <w:b/>
          <w:sz w:val="44"/>
          <w:szCs w:val="44"/>
        </w:rPr>
        <w:t>2.4 功能模块设计</w:t>
      </w:r>
    </w:p>
    <w:p w14:paraId="18384D82" w14:textId="77777777" w:rsidR="00B076A2" w:rsidRDefault="00B076A2">
      <w:pPr>
        <w:rPr>
          <w:rFonts w:ascii="楷体_GB2312" w:eastAsia="楷体_GB2312" w:hint="eastAsia"/>
          <w:b/>
          <w:sz w:val="44"/>
          <w:szCs w:val="44"/>
        </w:rPr>
      </w:pPr>
      <w:r>
        <w:rPr>
          <w:rFonts w:ascii="楷体_GB2312" w:eastAsia="楷体_GB2312" w:hint="eastAsia"/>
          <w:b/>
          <w:sz w:val="44"/>
          <w:szCs w:val="44"/>
        </w:rPr>
        <w:t>本系统可以划分为以下几个功能模块：</w:t>
      </w:r>
    </w:p>
    <w:p w14:paraId="4732599C" w14:textId="77777777" w:rsidR="00B076A2" w:rsidRDefault="00B076A2">
      <w:pPr>
        <w:rPr>
          <w:rFonts w:ascii="楷体_GB2312" w:eastAsia="楷体_GB2312"/>
          <w:b/>
          <w:sz w:val="44"/>
          <w:szCs w:val="44"/>
        </w:rPr>
      </w:pPr>
    </w:p>
    <w:p w14:paraId="532D8EB9" w14:textId="77777777" w:rsidR="00B076A2" w:rsidRDefault="00B076A2">
      <w:pPr>
        <w:rPr>
          <w:rFonts w:ascii="楷体_GB2312" w:eastAsia="楷体_GB2312" w:hint="eastAsia"/>
          <w:b/>
          <w:sz w:val="44"/>
          <w:szCs w:val="44"/>
        </w:rPr>
      </w:pPr>
      <w:r>
        <w:rPr>
          <w:rFonts w:ascii="楷体_GB2312" w:eastAsia="楷体_GB2312" w:hint="eastAsia"/>
          <w:b/>
          <w:sz w:val="44"/>
          <w:szCs w:val="44"/>
        </w:rPr>
        <w:t>（1）用户与鉴权模块</w:t>
      </w:r>
    </w:p>
    <w:p w14:paraId="63BC660F" w14:textId="77777777" w:rsidR="00B076A2" w:rsidRDefault="00B076A2">
      <w:pPr>
        <w:rPr>
          <w:rFonts w:ascii="楷体_GB2312" w:eastAsia="楷体_GB2312" w:hint="eastAsia"/>
          <w:b/>
          <w:sz w:val="44"/>
          <w:szCs w:val="44"/>
        </w:rPr>
      </w:pPr>
      <w:r>
        <w:rPr>
          <w:rFonts w:ascii="楷体_GB2312" w:eastAsia="楷体_GB2312" w:hint="eastAsia"/>
          <w:b/>
          <w:sz w:val="44"/>
          <w:szCs w:val="44"/>
        </w:rPr>
        <w:t>负责登录、退出、获取当前会话用户信息，并区分学生与管理员权限。</w:t>
      </w:r>
    </w:p>
    <w:p w14:paraId="32D69641" w14:textId="77777777" w:rsidR="00B076A2" w:rsidRDefault="00B076A2">
      <w:pPr>
        <w:rPr>
          <w:rFonts w:ascii="楷体_GB2312" w:eastAsia="楷体_GB2312"/>
          <w:b/>
          <w:sz w:val="44"/>
          <w:szCs w:val="44"/>
        </w:rPr>
      </w:pPr>
    </w:p>
    <w:p w14:paraId="0E5E5029" w14:textId="77777777" w:rsidR="00B076A2" w:rsidRDefault="00B076A2">
      <w:pPr>
        <w:rPr>
          <w:rFonts w:ascii="楷体_GB2312" w:eastAsia="楷体_GB2312" w:hint="eastAsia"/>
          <w:b/>
          <w:sz w:val="44"/>
          <w:szCs w:val="44"/>
        </w:rPr>
      </w:pPr>
      <w:r>
        <w:rPr>
          <w:rFonts w:ascii="楷体_GB2312" w:eastAsia="楷体_GB2312" w:hint="eastAsia"/>
          <w:b/>
          <w:sz w:val="44"/>
          <w:szCs w:val="44"/>
        </w:rPr>
        <w:t>（2）学生预约模块</w:t>
      </w:r>
    </w:p>
    <w:p w14:paraId="43319B77" w14:textId="77777777" w:rsidR="00B076A2" w:rsidRDefault="00B076A2">
      <w:pPr>
        <w:rPr>
          <w:rFonts w:ascii="楷体_GB2312" w:eastAsia="楷体_GB2312" w:hint="eastAsia"/>
          <w:b/>
          <w:sz w:val="44"/>
          <w:szCs w:val="44"/>
        </w:rPr>
      </w:pPr>
      <w:r>
        <w:rPr>
          <w:rFonts w:ascii="楷体_GB2312" w:eastAsia="楷体_GB2312" w:hint="eastAsia"/>
          <w:b/>
          <w:sz w:val="44"/>
          <w:szCs w:val="44"/>
        </w:rPr>
        <w:t>负责学生查看开放自习室、查看座位状态、选择座位、提交预约、取消预约、签到、查看预约记录。</w:t>
      </w:r>
    </w:p>
    <w:p w14:paraId="0B6B14E0" w14:textId="77777777" w:rsidR="00B076A2" w:rsidRDefault="00B076A2">
      <w:pPr>
        <w:rPr>
          <w:rFonts w:ascii="楷体_GB2312" w:eastAsia="楷体_GB2312"/>
          <w:b/>
          <w:sz w:val="44"/>
          <w:szCs w:val="44"/>
        </w:rPr>
      </w:pPr>
    </w:p>
    <w:p w14:paraId="4B6EF368" w14:textId="77777777" w:rsidR="00B076A2" w:rsidRDefault="00B076A2">
      <w:pPr>
        <w:rPr>
          <w:rFonts w:ascii="楷体_GB2312" w:eastAsia="楷体_GB2312" w:hint="eastAsia"/>
          <w:b/>
          <w:sz w:val="44"/>
          <w:szCs w:val="44"/>
        </w:rPr>
      </w:pPr>
      <w:r>
        <w:rPr>
          <w:rFonts w:ascii="楷体_GB2312" w:eastAsia="楷体_GB2312" w:hint="eastAsia"/>
          <w:b/>
          <w:sz w:val="44"/>
          <w:szCs w:val="44"/>
        </w:rPr>
        <w:t>（3）信誉与黑名单模块</w:t>
      </w:r>
    </w:p>
    <w:p w14:paraId="2042833C" w14:textId="77777777" w:rsidR="00B076A2" w:rsidRDefault="00B076A2">
      <w:pPr>
        <w:rPr>
          <w:rFonts w:ascii="楷体_GB2312" w:eastAsia="楷体_GB2312" w:hint="eastAsia"/>
          <w:b/>
          <w:sz w:val="44"/>
          <w:szCs w:val="44"/>
        </w:rPr>
      </w:pPr>
      <w:r>
        <w:rPr>
          <w:rFonts w:ascii="楷体_GB2312" w:eastAsia="楷体_GB2312" w:hint="eastAsia"/>
          <w:b/>
          <w:sz w:val="44"/>
          <w:szCs w:val="44"/>
        </w:rPr>
        <w:t>负责查询黑名单状态、违规记录、封禁状态控制、手动或自动加入黑名单、解除黑名单。</w:t>
      </w:r>
    </w:p>
    <w:p w14:paraId="5792E710" w14:textId="77777777" w:rsidR="00B076A2" w:rsidRDefault="00B076A2">
      <w:pPr>
        <w:rPr>
          <w:rFonts w:ascii="楷体_GB2312" w:eastAsia="楷体_GB2312"/>
          <w:b/>
          <w:sz w:val="44"/>
          <w:szCs w:val="44"/>
        </w:rPr>
      </w:pPr>
    </w:p>
    <w:p w14:paraId="46C32E1C" w14:textId="77777777" w:rsidR="00B076A2" w:rsidRDefault="00B076A2">
      <w:pPr>
        <w:rPr>
          <w:rFonts w:ascii="楷体_GB2312" w:eastAsia="楷体_GB2312" w:hint="eastAsia"/>
          <w:b/>
          <w:sz w:val="44"/>
          <w:szCs w:val="44"/>
        </w:rPr>
      </w:pPr>
      <w:r>
        <w:rPr>
          <w:rFonts w:ascii="楷体_GB2312" w:eastAsia="楷体_GB2312" w:hint="eastAsia"/>
          <w:b/>
          <w:sz w:val="44"/>
          <w:szCs w:val="44"/>
        </w:rPr>
        <w:t>（4）资源管理模块</w:t>
      </w:r>
    </w:p>
    <w:p w14:paraId="73ABAE35" w14:textId="77777777" w:rsidR="00B076A2" w:rsidRDefault="00B076A2">
      <w:pPr>
        <w:rPr>
          <w:rFonts w:ascii="楷体_GB2312" w:eastAsia="楷体_GB2312" w:hint="eastAsia"/>
          <w:b/>
          <w:sz w:val="44"/>
          <w:szCs w:val="44"/>
        </w:rPr>
      </w:pPr>
      <w:r>
        <w:rPr>
          <w:rFonts w:ascii="楷体_GB2312" w:eastAsia="楷体_GB2312" w:hint="eastAsia"/>
          <w:b/>
          <w:sz w:val="44"/>
          <w:szCs w:val="44"/>
        </w:rPr>
        <w:t>负责管理员对自习室和座位资源进行维护，包括新增房间、自动生成座位、修改座位属性、删除房间与座位。</w:t>
      </w:r>
    </w:p>
    <w:p w14:paraId="6C6077AF" w14:textId="77777777" w:rsidR="00B076A2" w:rsidRDefault="00B076A2">
      <w:pPr>
        <w:rPr>
          <w:rFonts w:ascii="楷体_GB2312" w:eastAsia="楷体_GB2312"/>
          <w:b/>
          <w:sz w:val="44"/>
          <w:szCs w:val="44"/>
        </w:rPr>
      </w:pPr>
    </w:p>
    <w:p w14:paraId="63D7A3B2" w14:textId="77777777" w:rsidR="00B076A2" w:rsidRDefault="00B076A2">
      <w:pPr>
        <w:rPr>
          <w:rFonts w:ascii="楷体_GB2312" w:eastAsia="楷体_GB2312" w:hint="eastAsia"/>
          <w:b/>
          <w:sz w:val="44"/>
          <w:szCs w:val="44"/>
        </w:rPr>
      </w:pPr>
      <w:r>
        <w:rPr>
          <w:rFonts w:ascii="楷体_GB2312" w:eastAsia="楷体_GB2312" w:hint="eastAsia"/>
          <w:b/>
          <w:sz w:val="44"/>
          <w:szCs w:val="44"/>
        </w:rPr>
        <w:t>（5）预约管理模块</w:t>
      </w:r>
    </w:p>
    <w:p w14:paraId="0D92522E" w14:textId="77777777" w:rsidR="00B076A2" w:rsidRDefault="00B076A2">
      <w:pPr>
        <w:rPr>
          <w:rFonts w:ascii="楷体_GB2312" w:eastAsia="楷体_GB2312" w:hint="eastAsia"/>
          <w:b/>
          <w:sz w:val="44"/>
          <w:szCs w:val="44"/>
        </w:rPr>
      </w:pPr>
      <w:r>
        <w:rPr>
          <w:rFonts w:ascii="楷体_GB2312" w:eastAsia="楷体_GB2312" w:hint="eastAsia"/>
          <w:b/>
          <w:sz w:val="44"/>
          <w:szCs w:val="44"/>
        </w:rPr>
        <w:t>负责管理员对预约记录进行筛选、分页、取消预约、标记违约、扫描逾期预约。</w:t>
      </w:r>
    </w:p>
    <w:p w14:paraId="39A6D526" w14:textId="77777777" w:rsidR="00B076A2" w:rsidRDefault="00B076A2">
      <w:pPr>
        <w:rPr>
          <w:rFonts w:ascii="楷体_GB2312" w:eastAsia="楷体_GB2312"/>
          <w:b/>
          <w:sz w:val="44"/>
          <w:szCs w:val="44"/>
        </w:rPr>
      </w:pPr>
    </w:p>
    <w:p w14:paraId="0A947532" w14:textId="77777777" w:rsidR="00B076A2" w:rsidRDefault="00B076A2">
      <w:pPr>
        <w:rPr>
          <w:rFonts w:ascii="楷体_GB2312" w:eastAsia="楷体_GB2312" w:hint="eastAsia"/>
          <w:b/>
          <w:sz w:val="44"/>
          <w:szCs w:val="44"/>
        </w:rPr>
      </w:pPr>
      <w:r>
        <w:rPr>
          <w:rFonts w:ascii="楷体_GB2312" w:eastAsia="楷体_GB2312" w:hint="eastAsia"/>
          <w:b/>
          <w:sz w:val="44"/>
          <w:szCs w:val="44"/>
        </w:rPr>
        <w:t>（6）学生管理模块</w:t>
      </w:r>
    </w:p>
    <w:p w14:paraId="263BDD89" w14:textId="77777777" w:rsidR="00B076A2" w:rsidRDefault="00B076A2">
      <w:pPr>
        <w:rPr>
          <w:rFonts w:ascii="楷体_GB2312" w:eastAsia="楷体_GB2312" w:hint="eastAsia"/>
          <w:b/>
          <w:sz w:val="44"/>
          <w:szCs w:val="44"/>
        </w:rPr>
      </w:pPr>
      <w:r>
        <w:rPr>
          <w:rFonts w:ascii="楷体_GB2312" w:eastAsia="楷体_GB2312" w:hint="eastAsia"/>
          <w:b/>
          <w:sz w:val="44"/>
          <w:szCs w:val="44"/>
        </w:rPr>
        <w:t>负责管理员新增、修改、删除学生账号，并在删除时联动处理未来预约。</w:t>
      </w:r>
    </w:p>
    <w:p w14:paraId="00A6A475" w14:textId="77777777" w:rsidR="00B076A2" w:rsidRDefault="00B076A2">
      <w:pPr>
        <w:rPr>
          <w:rFonts w:ascii="楷体_GB2312" w:eastAsia="楷体_GB2312"/>
          <w:b/>
          <w:sz w:val="44"/>
          <w:szCs w:val="44"/>
        </w:rPr>
      </w:pPr>
    </w:p>
    <w:p w14:paraId="578FE538" w14:textId="77777777" w:rsidR="00B076A2" w:rsidRDefault="00B076A2">
      <w:pPr>
        <w:rPr>
          <w:rFonts w:ascii="楷体_GB2312" w:eastAsia="楷体_GB2312" w:hint="eastAsia"/>
          <w:b/>
          <w:sz w:val="44"/>
          <w:szCs w:val="44"/>
        </w:rPr>
      </w:pPr>
      <w:r>
        <w:rPr>
          <w:rFonts w:ascii="楷体_GB2312" w:eastAsia="楷体_GB2312" w:hint="eastAsia"/>
          <w:b/>
          <w:sz w:val="44"/>
          <w:szCs w:val="44"/>
        </w:rPr>
        <w:t>3 具体实现</w:t>
      </w:r>
    </w:p>
    <w:p w14:paraId="70827A6A" w14:textId="77777777" w:rsidR="00B076A2" w:rsidRDefault="00B076A2">
      <w:pPr>
        <w:rPr>
          <w:rFonts w:ascii="楷体_GB2312" w:eastAsia="楷体_GB2312" w:hint="eastAsia"/>
          <w:b/>
          <w:sz w:val="44"/>
          <w:szCs w:val="44"/>
        </w:rPr>
      </w:pPr>
      <w:r>
        <w:rPr>
          <w:rFonts w:ascii="楷体_GB2312" w:eastAsia="楷体_GB2312" w:hint="eastAsia"/>
          <w:b/>
          <w:sz w:val="44"/>
          <w:szCs w:val="44"/>
        </w:rPr>
        <w:t>3.1 类设计</w:t>
      </w:r>
    </w:p>
    <w:p w14:paraId="452FEEDB" w14:textId="77777777" w:rsidR="00B076A2" w:rsidRDefault="00B076A2">
      <w:pPr>
        <w:rPr>
          <w:rFonts w:ascii="楷体_GB2312" w:eastAsia="楷体_GB2312" w:hint="eastAsia"/>
          <w:b/>
          <w:sz w:val="44"/>
          <w:szCs w:val="44"/>
        </w:rPr>
      </w:pPr>
      <w:r>
        <w:rPr>
          <w:rFonts w:ascii="楷体_GB2312" w:eastAsia="楷体_GB2312" w:hint="eastAsia"/>
          <w:b/>
          <w:sz w:val="44"/>
          <w:szCs w:val="44"/>
        </w:rPr>
        <w:t>系统后端主要采用分层结构，包括 domain、controller、service、config、task 等层次。</w:t>
      </w:r>
    </w:p>
    <w:p w14:paraId="07ACABE8" w14:textId="77777777" w:rsidR="00B076A2" w:rsidRDefault="00B076A2">
      <w:pPr>
        <w:rPr>
          <w:rFonts w:ascii="楷体_GB2312" w:eastAsia="楷体_GB2312"/>
          <w:b/>
          <w:sz w:val="44"/>
          <w:szCs w:val="44"/>
        </w:rPr>
      </w:pPr>
    </w:p>
    <w:p w14:paraId="1B6DB2F7" w14:textId="77777777" w:rsidR="00B076A2" w:rsidRDefault="00B076A2">
      <w:pPr>
        <w:rPr>
          <w:rFonts w:ascii="楷体_GB2312" w:eastAsia="楷体_GB2312" w:hint="eastAsia"/>
          <w:b/>
          <w:sz w:val="44"/>
          <w:szCs w:val="44"/>
        </w:rPr>
      </w:pPr>
      <w:r>
        <w:rPr>
          <w:rFonts w:ascii="楷体_GB2312" w:eastAsia="楷体_GB2312" w:hint="eastAsia"/>
          <w:b/>
          <w:sz w:val="44"/>
          <w:szCs w:val="44"/>
        </w:rPr>
        <w:t>一、实体类（domain）</w:t>
      </w:r>
    </w:p>
    <w:p w14:paraId="30940308" w14:textId="77777777" w:rsidR="00B076A2" w:rsidRDefault="00B076A2">
      <w:pPr>
        <w:rPr>
          <w:rFonts w:ascii="楷体_GB2312" w:eastAsia="楷体_GB2312" w:hint="eastAsia"/>
          <w:b/>
          <w:sz w:val="44"/>
          <w:szCs w:val="44"/>
        </w:rPr>
      </w:pPr>
      <w:r>
        <w:rPr>
          <w:rFonts w:ascii="楷体_GB2312" w:eastAsia="楷体_GB2312" w:hint="eastAsia"/>
          <w:b/>
          <w:sz w:val="44"/>
          <w:szCs w:val="44"/>
        </w:rPr>
        <w:t>（1）User：用户实体，对应 user 表；</w:t>
      </w:r>
    </w:p>
    <w:p w14:paraId="29FB04C5" w14:textId="77777777" w:rsidR="00B076A2" w:rsidRDefault="00B076A2">
      <w:pPr>
        <w:rPr>
          <w:rFonts w:ascii="楷体_GB2312" w:eastAsia="楷体_GB2312" w:hint="eastAsia"/>
          <w:b/>
          <w:sz w:val="44"/>
          <w:szCs w:val="44"/>
        </w:rPr>
      </w:pPr>
      <w:r>
        <w:rPr>
          <w:rFonts w:ascii="楷体_GB2312" w:eastAsia="楷体_GB2312" w:hint="eastAsia"/>
          <w:b/>
          <w:sz w:val="44"/>
          <w:szCs w:val="44"/>
        </w:rPr>
        <w:t>（2）Room：自习室实体，对应 room 表；</w:t>
      </w:r>
    </w:p>
    <w:p w14:paraId="06B39952" w14:textId="77777777" w:rsidR="00B076A2" w:rsidRDefault="00B076A2">
      <w:pPr>
        <w:rPr>
          <w:rFonts w:ascii="楷体_GB2312" w:eastAsia="楷体_GB2312" w:hint="eastAsia"/>
          <w:b/>
          <w:sz w:val="44"/>
          <w:szCs w:val="44"/>
        </w:rPr>
      </w:pPr>
      <w:r>
        <w:rPr>
          <w:rFonts w:ascii="楷体_GB2312" w:eastAsia="楷体_GB2312" w:hint="eastAsia"/>
          <w:b/>
          <w:sz w:val="44"/>
          <w:szCs w:val="44"/>
        </w:rPr>
        <w:t>（3）Seat：座位实体，对应 seat 表；</w:t>
      </w:r>
    </w:p>
    <w:p w14:paraId="2AC24B9A" w14:textId="77777777" w:rsidR="00B076A2" w:rsidRDefault="00B076A2">
      <w:pPr>
        <w:rPr>
          <w:rFonts w:ascii="楷体_GB2312" w:eastAsia="楷体_GB2312" w:hint="eastAsia"/>
          <w:b/>
          <w:sz w:val="44"/>
          <w:szCs w:val="44"/>
        </w:rPr>
      </w:pPr>
      <w:r>
        <w:rPr>
          <w:rFonts w:ascii="楷体_GB2312" w:eastAsia="楷体_GB2312" w:hint="eastAsia"/>
          <w:b/>
          <w:sz w:val="44"/>
          <w:szCs w:val="44"/>
        </w:rPr>
        <w:t>（4）Reservation：预约实体，对应 reservation 表；</w:t>
      </w:r>
    </w:p>
    <w:p w14:paraId="418C1825" w14:textId="77777777" w:rsidR="00B076A2" w:rsidRDefault="00B076A2">
      <w:pPr>
        <w:rPr>
          <w:rFonts w:ascii="楷体_GB2312" w:eastAsia="楷体_GB2312" w:hint="eastAsia"/>
          <w:b/>
          <w:sz w:val="44"/>
          <w:szCs w:val="44"/>
        </w:rPr>
      </w:pPr>
      <w:r>
        <w:rPr>
          <w:rFonts w:ascii="楷体_GB2312" w:eastAsia="楷体_GB2312" w:hint="eastAsia"/>
          <w:b/>
          <w:sz w:val="44"/>
          <w:szCs w:val="44"/>
        </w:rPr>
        <w:t>（5）Blacklist：黑名单实体，对应 blacklist 表。</w:t>
      </w:r>
    </w:p>
    <w:p w14:paraId="78F99F22" w14:textId="77777777" w:rsidR="00B076A2" w:rsidRDefault="00B076A2">
      <w:pPr>
        <w:rPr>
          <w:rFonts w:ascii="楷体_GB2312" w:eastAsia="楷体_GB2312"/>
          <w:b/>
          <w:sz w:val="44"/>
          <w:szCs w:val="44"/>
        </w:rPr>
      </w:pPr>
    </w:p>
    <w:p w14:paraId="0926D702" w14:textId="77777777" w:rsidR="00B076A2" w:rsidRDefault="00B076A2">
      <w:pPr>
        <w:rPr>
          <w:rFonts w:ascii="楷体_GB2312" w:eastAsia="楷体_GB2312" w:hint="eastAsia"/>
          <w:b/>
          <w:sz w:val="44"/>
          <w:szCs w:val="44"/>
        </w:rPr>
      </w:pPr>
      <w:r>
        <w:rPr>
          <w:rFonts w:ascii="楷体_GB2312" w:eastAsia="楷体_GB2312" w:hint="eastAsia"/>
          <w:b/>
          <w:sz w:val="44"/>
          <w:szCs w:val="44"/>
        </w:rPr>
        <w:t>二、控制器层（controller）</w:t>
      </w:r>
    </w:p>
    <w:p w14:paraId="20BCDA70" w14:textId="77777777" w:rsidR="00B076A2" w:rsidRDefault="00B076A2">
      <w:pPr>
        <w:rPr>
          <w:rFonts w:ascii="楷体_GB2312" w:eastAsia="楷体_GB2312" w:hint="eastAsia"/>
          <w:b/>
          <w:sz w:val="44"/>
          <w:szCs w:val="44"/>
        </w:rPr>
      </w:pPr>
      <w:r>
        <w:rPr>
          <w:rFonts w:ascii="楷体_GB2312" w:eastAsia="楷体_GB2312" w:hint="eastAsia"/>
          <w:b/>
          <w:sz w:val="44"/>
          <w:szCs w:val="44"/>
        </w:rPr>
        <w:t>（1）UserController：处理登录、退出和当前用户信息；</w:t>
      </w:r>
    </w:p>
    <w:p w14:paraId="181EB0B8" w14:textId="77777777" w:rsidR="00B076A2" w:rsidRDefault="00B076A2">
      <w:pPr>
        <w:rPr>
          <w:rFonts w:ascii="楷体_GB2312" w:eastAsia="楷体_GB2312" w:hint="eastAsia"/>
          <w:b/>
          <w:sz w:val="44"/>
          <w:szCs w:val="44"/>
        </w:rPr>
      </w:pPr>
      <w:r>
        <w:rPr>
          <w:rFonts w:ascii="楷体_GB2312" w:eastAsia="楷体_GB2312" w:hint="eastAsia"/>
          <w:b/>
          <w:sz w:val="44"/>
          <w:szCs w:val="44"/>
        </w:rPr>
        <w:t>（2）RoomController：面向学生查询开放自习室及座位信息；</w:t>
      </w:r>
    </w:p>
    <w:p w14:paraId="5D7C9E8F" w14:textId="77777777" w:rsidR="00B076A2" w:rsidRDefault="00B076A2">
      <w:pPr>
        <w:rPr>
          <w:rFonts w:ascii="楷体_GB2312" w:eastAsia="楷体_GB2312" w:hint="eastAsia"/>
          <w:b/>
          <w:sz w:val="44"/>
          <w:szCs w:val="44"/>
        </w:rPr>
      </w:pPr>
      <w:r>
        <w:rPr>
          <w:rFonts w:ascii="楷体_GB2312" w:eastAsia="楷体_GB2312" w:hint="eastAsia"/>
          <w:b/>
          <w:sz w:val="44"/>
          <w:szCs w:val="44"/>
        </w:rPr>
        <w:t>（3）ReservationController：面向学生处理预约、签到、取消、查看我的预约；</w:t>
      </w:r>
    </w:p>
    <w:p w14:paraId="5A61451E" w14:textId="77777777" w:rsidR="00B076A2" w:rsidRDefault="00B076A2">
      <w:pPr>
        <w:rPr>
          <w:rFonts w:ascii="楷体_GB2312" w:eastAsia="楷体_GB2312" w:hint="eastAsia"/>
          <w:b/>
          <w:sz w:val="44"/>
          <w:szCs w:val="44"/>
        </w:rPr>
      </w:pPr>
      <w:r>
        <w:rPr>
          <w:rFonts w:ascii="楷体_GB2312" w:eastAsia="楷体_GB2312" w:hint="eastAsia"/>
          <w:b/>
          <w:sz w:val="44"/>
          <w:szCs w:val="44"/>
        </w:rPr>
        <w:t>（4）BlacklistController：面向学生查询黑名单状态与违规记录；</w:t>
      </w:r>
    </w:p>
    <w:p w14:paraId="46B373DD" w14:textId="77777777" w:rsidR="00B076A2" w:rsidRDefault="00B076A2">
      <w:pPr>
        <w:rPr>
          <w:rFonts w:ascii="楷体_GB2312" w:eastAsia="楷体_GB2312" w:hint="eastAsia"/>
          <w:b/>
          <w:sz w:val="44"/>
          <w:szCs w:val="44"/>
        </w:rPr>
      </w:pPr>
      <w:r>
        <w:rPr>
          <w:rFonts w:ascii="楷体_GB2312" w:eastAsia="楷体_GB2312" w:hint="eastAsia"/>
          <w:b/>
          <w:sz w:val="44"/>
          <w:szCs w:val="44"/>
        </w:rPr>
        <w:t>（5）AdminRoomController：管理员维护自习室；</w:t>
      </w:r>
    </w:p>
    <w:p w14:paraId="1A46F5F4" w14:textId="77777777" w:rsidR="00B076A2" w:rsidRDefault="00B076A2">
      <w:pPr>
        <w:rPr>
          <w:rFonts w:ascii="楷体_GB2312" w:eastAsia="楷体_GB2312" w:hint="eastAsia"/>
          <w:b/>
          <w:sz w:val="44"/>
          <w:szCs w:val="44"/>
        </w:rPr>
      </w:pPr>
      <w:r>
        <w:rPr>
          <w:rFonts w:ascii="楷体_GB2312" w:eastAsia="楷体_GB2312" w:hint="eastAsia"/>
          <w:b/>
          <w:sz w:val="44"/>
          <w:szCs w:val="44"/>
        </w:rPr>
        <w:t>（6）AdminSeatController：管理员维护座位；</w:t>
      </w:r>
    </w:p>
    <w:p w14:paraId="1DF0C731" w14:textId="77777777" w:rsidR="00B076A2" w:rsidRDefault="00B076A2">
      <w:pPr>
        <w:rPr>
          <w:rFonts w:ascii="楷体_GB2312" w:eastAsia="楷体_GB2312" w:hint="eastAsia"/>
          <w:b/>
          <w:sz w:val="44"/>
          <w:szCs w:val="44"/>
        </w:rPr>
      </w:pPr>
      <w:r>
        <w:rPr>
          <w:rFonts w:ascii="楷体_GB2312" w:eastAsia="楷体_GB2312" w:hint="eastAsia"/>
          <w:b/>
          <w:sz w:val="44"/>
          <w:szCs w:val="44"/>
        </w:rPr>
        <w:t>（7）AdminReservationController：管理员维护预约记录；</w:t>
      </w:r>
    </w:p>
    <w:p w14:paraId="467D6D77" w14:textId="77777777" w:rsidR="00B076A2" w:rsidRDefault="00B076A2">
      <w:pPr>
        <w:rPr>
          <w:rFonts w:ascii="楷体_GB2312" w:eastAsia="楷体_GB2312" w:hint="eastAsia"/>
          <w:b/>
          <w:sz w:val="44"/>
          <w:szCs w:val="44"/>
        </w:rPr>
      </w:pPr>
      <w:r>
        <w:rPr>
          <w:rFonts w:ascii="楷体_GB2312" w:eastAsia="楷体_GB2312" w:hint="eastAsia"/>
          <w:b/>
          <w:sz w:val="44"/>
          <w:szCs w:val="44"/>
        </w:rPr>
        <w:t>（8）AdminBlacklistController：管理员维护黑名单；</w:t>
      </w:r>
    </w:p>
    <w:p w14:paraId="488747AF" w14:textId="77777777" w:rsidR="00B076A2" w:rsidRDefault="00B076A2">
      <w:pPr>
        <w:rPr>
          <w:rFonts w:ascii="楷体_GB2312" w:eastAsia="楷体_GB2312" w:hint="eastAsia"/>
          <w:b/>
          <w:sz w:val="44"/>
          <w:szCs w:val="44"/>
        </w:rPr>
      </w:pPr>
      <w:r>
        <w:rPr>
          <w:rFonts w:ascii="楷体_GB2312" w:eastAsia="楷体_GB2312" w:hint="eastAsia"/>
          <w:b/>
          <w:sz w:val="44"/>
          <w:szCs w:val="44"/>
        </w:rPr>
        <w:t>（9）AdminStudentController：管理员维护学生账号。</w:t>
      </w:r>
    </w:p>
    <w:p w14:paraId="1112AB0D" w14:textId="77777777" w:rsidR="00B076A2" w:rsidRDefault="00B076A2">
      <w:pPr>
        <w:rPr>
          <w:rFonts w:ascii="楷体_GB2312" w:eastAsia="楷体_GB2312"/>
          <w:b/>
          <w:sz w:val="44"/>
          <w:szCs w:val="44"/>
        </w:rPr>
      </w:pPr>
    </w:p>
    <w:p w14:paraId="635C0B64" w14:textId="77777777" w:rsidR="00B076A2" w:rsidRDefault="00B076A2">
      <w:pPr>
        <w:rPr>
          <w:rFonts w:ascii="楷体_GB2312" w:eastAsia="楷体_GB2312" w:hint="eastAsia"/>
          <w:b/>
          <w:sz w:val="44"/>
          <w:szCs w:val="44"/>
        </w:rPr>
      </w:pPr>
      <w:r>
        <w:rPr>
          <w:rFonts w:ascii="楷体_GB2312" w:eastAsia="楷体_GB2312" w:hint="eastAsia"/>
          <w:b/>
          <w:sz w:val="44"/>
          <w:szCs w:val="44"/>
        </w:rPr>
        <w:t>三、业务层（service）</w:t>
      </w:r>
    </w:p>
    <w:p w14:paraId="47794931" w14:textId="77777777" w:rsidR="00B076A2" w:rsidRDefault="00B076A2">
      <w:pPr>
        <w:rPr>
          <w:rFonts w:ascii="楷体_GB2312" w:eastAsia="楷体_GB2312" w:hint="eastAsia"/>
          <w:b/>
          <w:sz w:val="44"/>
          <w:szCs w:val="44"/>
        </w:rPr>
      </w:pPr>
      <w:r>
        <w:rPr>
          <w:rFonts w:ascii="楷体_GB2312" w:eastAsia="楷体_GB2312" w:hint="eastAsia"/>
          <w:b/>
          <w:sz w:val="44"/>
          <w:szCs w:val="44"/>
        </w:rPr>
        <w:t>其中 ReservationService 是本系统最核心的业务层接口，主要负责预约规则校验、签到规则校验、自动判违、未来预约释放等功能。</w:t>
      </w:r>
    </w:p>
    <w:p w14:paraId="10482A1C" w14:textId="77777777" w:rsidR="00B076A2" w:rsidRDefault="00B076A2">
      <w:pPr>
        <w:rPr>
          <w:rFonts w:ascii="楷体_GB2312" w:eastAsia="楷体_GB2312"/>
          <w:b/>
          <w:sz w:val="44"/>
          <w:szCs w:val="44"/>
        </w:rPr>
      </w:pPr>
    </w:p>
    <w:p w14:paraId="561D520E" w14:textId="77777777" w:rsidR="00B076A2" w:rsidRDefault="00B076A2">
      <w:pPr>
        <w:rPr>
          <w:rFonts w:ascii="楷体_GB2312" w:eastAsia="楷体_GB2312" w:hint="eastAsia"/>
          <w:b/>
          <w:sz w:val="44"/>
          <w:szCs w:val="44"/>
        </w:rPr>
      </w:pPr>
      <w:r>
        <w:rPr>
          <w:rFonts w:ascii="楷体_GB2312" w:eastAsia="楷体_GB2312" w:hint="eastAsia"/>
          <w:b/>
          <w:sz w:val="44"/>
          <w:szCs w:val="44"/>
        </w:rPr>
        <w:t>四、配置与拦截层（config）</w:t>
      </w:r>
    </w:p>
    <w:p w14:paraId="1AF6A0CB" w14:textId="77777777" w:rsidR="00B076A2" w:rsidRDefault="00B076A2">
      <w:pPr>
        <w:rPr>
          <w:rFonts w:ascii="楷体_GB2312" w:eastAsia="楷体_GB2312" w:hint="eastAsia"/>
          <w:b/>
          <w:sz w:val="44"/>
          <w:szCs w:val="44"/>
        </w:rPr>
      </w:pPr>
      <w:r>
        <w:rPr>
          <w:rFonts w:ascii="楷体_GB2312" w:eastAsia="楷体_GB2312" w:hint="eastAsia"/>
          <w:b/>
          <w:sz w:val="44"/>
          <w:szCs w:val="44"/>
        </w:rPr>
        <w:t>（1）AuthInterceptor：校验登录状态；</w:t>
      </w:r>
    </w:p>
    <w:p w14:paraId="0389F7F0" w14:textId="77777777" w:rsidR="00B076A2" w:rsidRDefault="00B076A2">
      <w:pPr>
        <w:rPr>
          <w:rFonts w:ascii="楷体_GB2312" w:eastAsia="楷体_GB2312" w:hint="eastAsia"/>
          <w:b/>
          <w:sz w:val="44"/>
          <w:szCs w:val="44"/>
        </w:rPr>
      </w:pPr>
      <w:r>
        <w:rPr>
          <w:rFonts w:ascii="楷体_GB2312" w:eastAsia="楷体_GB2312" w:hint="eastAsia"/>
          <w:b/>
          <w:sz w:val="44"/>
          <w:szCs w:val="44"/>
        </w:rPr>
        <w:t>（2）AdminInterceptor：校验管理员权限；</w:t>
      </w:r>
    </w:p>
    <w:p w14:paraId="2208A48E" w14:textId="77777777" w:rsidR="00B076A2" w:rsidRDefault="00B076A2">
      <w:pPr>
        <w:rPr>
          <w:rFonts w:ascii="楷体_GB2312" w:eastAsia="楷体_GB2312" w:hint="eastAsia"/>
          <w:b/>
          <w:sz w:val="44"/>
          <w:szCs w:val="44"/>
        </w:rPr>
      </w:pPr>
      <w:r>
        <w:rPr>
          <w:rFonts w:ascii="楷体_GB2312" w:eastAsia="楷体_GB2312" w:hint="eastAsia"/>
          <w:b/>
          <w:sz w:val="44"/>
          <w:szCs w:val="44"/>
        </w:rPr>
        <w:t>（3）WebMvcConfig：注册拦截器并配置跨域；</w:t>
      </w:r>
    </w:p>
    <w:p w14:paraId="7118B06F" w14:textId="77777777" w:rsidR="00B076A2" w:rsidRDefault="00B076A2">
      <w:pPr>
        <w:rPr>
          <w:rFonts w:ascii="楷体_GB2312" w:eastAsia="楷体_GB2312" w:hint="eastAsia"/>
          <w:b/>
          <w:sz w:val="44"/>
          <w:szCs w:val="44"/>
        </w:rPr>
      </w:pPr>
      <w:r>
        <w:rPr>
          <w:rFonts w:ascii="楷体_GB2312" w:eastAsia="楷体_GB2312" w:hint="eastAsia"/>
          <w:b/>
          <w:sz w:val="44"/>
          <w:szCs w:val="44"/>
        </w:rPr>
        <w:t>（4）MybatisPlusConfig：配置分页插件。</w:t>
      </w:r>
    </w:p>
    <w:p w14:paraId="2F886AB5" w14:textId="77777777" w:rsidR="00B076A2" w:rsidRDefault="00B076A2">
      <w:pPr>
        <w:rPr>
          <w:rFonts w:ascii="楷体_GB2312" w:eastAsia="楷体_GB2312"/>
          <w:b/>
          <w:sz w:val="44"/>
          <w:szCs w:val="44"/>
        </w:rPr>
      </w:pPr>
    </w:p>
    <w:p w14:paraId="0455BAE8" w14:textId="77777777" w:rsidR="00B076A2" w:rsidRDefault="00B076A2">
      <w:pPr>
        <w:rPr>
          <w:rFonts w:ascii="楷体_GB2312" w:eastAsia="楷体_GB2312" w:hint="eastAsia"/>
          <w:b/>
          <w:sz w:val="44"/>
          <w:szCs w:val="44"/>
        </w:rPr>
      </w:pPr>
      <w:r>
        <w:rPr>
          <w:rFonts w:ascii="楷体_GB2312" w:eastAsia="楷体_GB2312" w:hint="eastAsia"/>
          <w:b/>
          <w:sz w:val="44"/>
          <w:szCs w:val="44"/>
        </w:rPr>
        <w:t>五、定时任务层（task）</w:t>
      </w:r>
    </w:p>
    <w:p w14:paraId="7D6E57C2" w14:textId="77777777" w:rsidR="00B076A2" w:rsidRDefault="00B076A2">
      <w:pPr>
        <w:rPr>
          <w:rFonts w:ascii="楷体_GB2312" w:eastAsia="楷体_GB2312" w:hint="eastAsia"/>
          <w:b/>
          <w:sz w:val="44"/>
          <w:szCs w:val="44"/>
        </w:rPr>
      </w:pPr>
      <w:r>
        <w:rPr>
          <w:rFonts w:ascii="楷体_GB2312" w:eastAsia="楷体_GB2312" w:hint="eastAsia"/>
          <w:b/>
          <w:sz w:val="44"/>
          <w:szCs w:val="44"/>
        </w:rPr>
        <w:t>ReservationOverdueTask 用于周期性扫描逾期未签到预约，并自动处理违规。</w:t>
      </w:r>
    </w:p>
    <w:p w14:paraId="13B3957B" w14:textId="77777777" w:rsidR="00B076A2" w:rsidRDefault="00B076A2">
      <w:pPr>
        <w:rPr>
          <w:rFonts w:ascii="楷体_GB2312" w:eastAsia="楷体_GB2312"/>
          <w:b/>
          <w:sz w:val="44"/>
          <w:szCs w:val="44"/>
        </w:rPr>
      </w:pPr>
    </w:p>
    <w:p w14:paraId="4C77ED2E" w14:textId="77777777" w:rsidR="00B076A2" w:rsidRDefault="00B076A2">
      <w:pPr>
        <w:rPr>
          <w:rFonts w:ascii="楷体_GB2312" w:eastAsia="楷体_GB2312" w:hint="eastAsia"/>
          <w:b/>
          <w:sz w:val="44"/>
          <w:szCs w:val="44"/>
        </w:rPr>
      </w:pPr>
      <w:r>
        <w:rPr>
          <w:rFonts w:ascii="楷体_GB2312" w:eastAsia="楷体_GB2312" w:hint="eastAsia"/>
          <w:b/>
          <w:sz w:val="44"/>
          <w:szCs w:val="44"/>
        </w:rPr>
        <w:t>六、前端结构</w:t>
      </w:r>
    </w:p>
    <w:p w14:paraId="44BB63E1" w14:textId="77777777" w:rsidR="00B076A2" w:rsidRDefault="00B076A2">
      <w:pPr>
        <w:rPr>
          <w:rFonts w:ascii="楷体_GB2312" w:eastAsia="楷体_GB2312" w:hint="eastAsia"/>
          <w:b/>
          <w:sz w:val="44"/>
          <w:szCs w:val="44"/>
        </w:rPr>
      </w:pPr>
      <w:r>
        <w:rPr>
          <w:rFonts w:ascii="楷体_GB2312" w:eastAsia="楷体_GB2312" w:hint="eastAsia"/>
          <w:b/>
          <w:sz w:val="44"/>
          <w:szCs w:val="44"/>
        </w:rPr>
        <w:t>前端主要分为：</w:t>
      </w:r>
    </w:p>
    <w:p w14:paraId="123B56E3" w14:textId="77777777" w:rsidR="00B076A2" w:rsidRDefault="00B076A2">
      <w:pPr>
        <w:rPr>
          <w:rFonts w:ascii="楷体_GB2312" w:eastAsia="楷体_GB2312" w:hint="eastAsia"/>
          <w:b/>
          <w:sz w:val="44"/>
          <w:szCs w:val="44"/>
        </w:rPr>
      </w:pPr>
      <w:r>
        <w:rPr>
          <w:rFonts w:ascii="楷体_GB2312" w:eastAsia="楷体_GB2312" w:hint="eastAsia"/>
          <w:b/>
          <w:sz w:val="44"/>
          <w:szCs w:val="44"/>
        </w:rPr>
        <w:t>（1）views：页面组件，区分 student 与 admin 两类页面；</w:t>
      </w:r>
    </w:p>
    <w:p w14:paraId="34C6A072" w14:textId="77777777" w:rsidR="00B076A2" w:rsidRDefault="00B076A2">
      <w:pPr>
        <w:rPr>
          <w:rFonts w:ascii="楷体_GB2312" w:eastAsia="楷体_GB2312" w:hint="eastAsia"/>
          <w:b/>
          <w:sz w:val="44"/>
          <w:szCs w:val="44"/>
        </w:rPr>
      </w:pPr>
      <w:r>
        <w:rPr>
          <w:rFonts w:ascii="楷体_GB2312" w:eastAsia="楷体_GB2312" w:hint="eastAsia"/>
          <w:b/>
          <w:sz w:val="44"/>
          <w:szCs w:val="44"/>
        </w:rPr>
        <w:t>（2）components：复用组件，如 SeatMapBoard 座位图组件；</w:t>
      </w:r>
    </w:p>
    <w:p w14:paraId="59D78A0B" w14:textId="77777777" w:rsidR="00B076A2" w:rsidRDefault="00B076A2">
      <w:pPr>
        <w:rPr>
          <w:rFonts w:ascii="楷体_GB2312" w:eastAsia="楷体_GB2312" w:hint="eastAsia"/>
          <w:b/>
          <w:sz w:val="44"/>
          <w:szCs w:val="44"/>
        </w:rPr>
      </w:pPr>
      <w:r>
        <w:rPr>
          <w:rFonts w:ascii="楷体_GB2312" w:eastAsia="楷体_GB2312" w:hint="eastAsia"/>
          <w:b/>
          <w:sz w:val="44"/>
          <w:szCs w:val="44"/>
        </w:rPr>
        <w:t>（3）api：接口封装；</w:t>
      </w:r>
    </w:p>
    <w:p w14:paraId="39E683B4" w14:textId="77777777" w:rsidR="00B076A2" w:rsidRDefault="00B076A2">
      <w:pPr>
        <w:rPr>
          <w:rFonts w:ascii="楷体_GB2312" w:eastAsia="楷体_GB2312" w:hint="eastAsia"/>
          <w:b/>
          <w:sz w:val="44"/>
          <w:szCs w:val="44"/>
        </w:rPr>
      </w:pPr>
      <w:r>
        <w:rPr>
          <w:rFonts w:ascii="楷体_GB2312" w:eastAsia="楷体_GB2312" w:hint="eastAsia"/>
          <w:b/>
          <w:sz w:val="44"/>
          <w:szCs w:val="44"/>
        </w:rPr>
        <w:t>（4）router：路由配置；</w:t>
      </w:r>
    </w:p>
    <w:p w14:paraId="446221CB" w14:textId="77777777" w:rsidR="00B076A2" w:rsidRDefault="00B076A2">
      <w:pPr>
        <w:rPr>
          <w:rFonts w:ascii="楷体_GB2312" w:eastAsia="楷体_GB2312" w:hint="eastAsia"/>
          <w:b/>
          <w:sz w:val="44"/>
          <w:szCs w:val="44"/>
        </w:rPr>
      </w:pPr>
      <w:r>
        <w:rPr>
          <w:rFonts w:ascii="楷体_GB2312" w:eastAsia="楷体_GB2312" w:hint="eastAsia"/>
          <w:b/>
          <w:sz w:val="44"/>
          <w:szCs w:val="44"/>
        </w:rPr>
        <w:t>（5）stores：会话状态管理。</w:t>
      </w:r>
    </w:p>
    <w:p w14:paraId="29F7F55A" w14:textId="77777777" w:rsidR="00B076A2" w:rsidRDefault="00B076A2">
      <w:pPr>
        <w:rPr>
          <w:rFonts w:ascii="楷体_GB2312" w:eastAsia="楷体_GB2312"/>
          <w:b/>
          <w:sz w:val="44"/>
          <w:szCs w:val="44"/>
        </w:rPr>
      </w:pPr>
    </w:p>
    <w:p w14:paraId="2B2972E4" w14:textId="77777777" w:rsidR="00B076A2" w:rsidRDefault="00B076A2">
      <w:pPr>
        <w:rPr>
          <w:rFonts w:ascii="楷体_GB2312" w:eastAsia="楷体_GB2312" w:hint="eastAsia"/>
          <w:b/>
          <w:sz w:val="44"/>
          <w:szCs w:val="44"/>
        </w:rPr>
      </w:pPr>
      <w:r>
        <w:rPr>
          <w:rFonts w:ascii="楷体_GB2312" w:eastAsia="楷体_GB2312" w:hint="eastAsia"/>
          <w:b/>
          <w:sz w:val="44"/>
          <w:szCs w:val="44"/>
        </w:rPr>
        <w:t>3.2 模块及实现代码介绍（部分）</w:t>
      </w:r>
    </w:p>
    <w:p w14:paraId="7ECCBBB5" w14:textId="77777777" w:rsidR="00B076A2" w:rsidRDefault="00B076A2">
      <w:pPr>
        <w:rPr>
          <w:rFonts w:ascii="楷体_GB2312" w:eastAsia="楷体_GB2312" w:hint="eastAsia"/>
          <w:b/>
          <w:sz w:val="44"/>
          <w:szCs w:val="44"/>
        </w:rPr>
      </w:pPr>
      <w:r>
        <w:rPr>
          <w:rFonts w:ascii="楷体_GB2312" w:eastAsia="楷体_GB2312" w:hint="eastAsia"/>
          <w:b/>
          <w:sz w:val="44"/>
          <w:szCs w:val="44"/>
        </w:rPr>
        <w:t>3.2.1 登录与权限控制模块</w:t>
      </w:r>
    </w:p>
    <w:p w14:paraId="13CFC65A" w14:textId="77777777" w:rsidR="00B076A2" w:rsidRDefault="00B076A2">
      <w:pPr>
        <w:rPr>
          <w:rFonts w:ascii="楷体_GB2312" w:eastAsia="楷体_GB2312" w:hint="eastAsia"/>
          <w:b/>
          <w:sz w:val="44"/>
          <w:szCs w:val="44"/>
        </w:rPr>
      </w:pPr>
      <w:r>
        <w:rPr>
          <w:rFonts w:ascii="楷体_GB2312" w:eastAsia="楷体_GB2312" w:hint="eastAsia"/>
          <w:b/>
          <w:sz w:val="44"/>
          <w:szCs w:val="44"/>
        </w:rPr>
        <w:t>系统采用会话方式进行身份认证。登录时，后端根据学号和密码查询用户表，若成功则在 HttpSession 中写入当前登录用户信息。随后由拦截器对需要登录的接口进行保护，并对管理员接口额外进行角色校验。</w:t>
      </w:r>
    </w:p>
    <w:p w14:paraId="05717F5D" w14:textId="77777777" w:rsidR="00B076A2" w:rsidRDefault="00B076A2">
      <w:pPr>
        <w:rPr>
          <w:rFonts w:ascii="楷体_GB2312" w:eastAsia="楷体_GB2312"/>
          <w:b/>
          <w:sz w:val="44"/>
          <w:szCs w:val="44"/>
        </w:rPr>
      </w:pPr>
    </w:p>
    <w:p w14:paraId="3C70AC02" w14:textId="77777777" w:rsidR="00B076A2" w:rsidRDefault="00B076A2">
      <w:pPr>
        <w:rPr>
          <w:rFonts w:ascii="楷体_GB2312" w:eastAsia="楷体_GB2312" w:hint="eastAsia"/>
          <w:b/>
          <w:sz w:val="44"/>
          <w:szCs w:val="44"/>
        </w:rPr>
      </w:pPr>
      <w:r>
        <w:rPr>
          <w:rFonts w:ascii="楷体_GB2312" w:eastAsia="楷体_GB2312" w:hint="eastAsia"/>
          <w:b/>
          <w:sz w:val="44"/>
          <w:szCs w:val="44"/>
        </w:rPr>
        <w:t>前端路由部分根据当前用户角色进行分流：</w:t>
      </w:r>
    </w:p>
    <w:p w14:paraId="5A67E1B1" w14:textId="77777777" w:rsidR="00B076A2" w:rsidRDefault="00B076A2">
      <w:pPr>
        <w:rPr>
          <w:rFonts w:ascii="楷体_GB2312" w:eastAsia="楷体_GB2312" w:hint="eastAsia"/>
          <w:b/>
          <w:sz w:val="44"/>
          <w:szCs w:val="44"/>
        </w:rPr>
      </w:pPr>
      <w:r>
        <w:rPr>
          <w:rFonts w:ascii="楷体_GB2312" w:eastAsia="楷体_GB2312" w:hint="eastAsia"/>
          <w:b/>
          <w:sz w:val="44"/>
          <w:szCs w:val="44"/>
        </w:rPr>
        <w:t>（1）学生登录后进入学生端；</w:t>
      </w:r>
    </w:p>
    <w:p w14:paraId="5CFEF7BB" w14:textId="77777777" w:rsidR="00B076A2" w:rsidRDefault="00B076A2">
      <w:pPr>
        <w:rPr>
          <w:rFonts w:ascii="楷体_GB2312" w:eastAsia="楷体_GB2312" w:hint="eastAsia"/>
          <w:b/>
          <w:sz w:val="44"/>
          <w:szCs w:val="44"/>
        </w:rPr>
      </w:pPr>
      <w:r>
        <w:rPr>
          <w:rFonts w:ascii="楷体_GB2312" w:eastAsia="楷体_GB2312" w:hint="eastAsia"/>
          <w:b/>
          <w:sz w:val="44"/>
          <w:szCs w:val="44"/>
        </w:rPr>
        <w:t>（2）管理员登录后进入管理员端；</w:t>
      </w:r>
    </w:p>
    <w:p w14:paraId="158B59E1" w14:textId="77777777" w:rsidR="00B076A2" w:rsidRDefault="00B076A2">
      <w:pPr>
        <w:rPr>
          <w:rFonts w:ascii="楷体_GB2312" w:eastAsia="楷体_GB2312" w:hint="eastAsia"/>
          <w:b/>
          <w:sz w:val="44"/>
          <w:szCs w:val="44"/>
        </w:rPr>
      </w:pPr>
      <w:r>
        <w:rPr>
          <w:rFonts w:ascii="楷体_GB2312" w:eastAsia="楷体_GB2312" w:hint="eastAsia"/>
          <w:b/>
          <w:sz w:val="44"/>
          <w:szCs w:val="44"/>
        </w:rPr>
        <w:t>（3）未登录用户访问受限页面时会被重定向到登录页。</w:t>
      </w:r>
    </w:p>
    <w:p w14:paraId="109B9389" w14:textId="77777777" w:rsidR="00B076A2" w:rsidRDefault="00B076A2">
      <w:pPr>
        <w:rPr>
          <w:rFonts w:ascii="楷体_GB2312" w:eastAsia="楷体_GB2312"/>
          <w:b/>
          <w:sz w:val="44"/>
          <w:szCs w:val="44"/>
        </w:rPr>
      </w:pPr>
    </w:p>
    <w:p w14:paraId="78CE8E97" w14:textId="77777777" w:rsidR="00B076A2" w:rsidRDefault="00B076A2">
      <w:pPr>
        <w:rPr>
          <w:rFonts w:ascii="楷体_GB2312" w:eastAsia="楷体_GB2312" w:hint="eastAsia"/>
          <w:b/>
          <w:sz w:val="44"/>
          <w:szCs w:val="44"/>
        </w:rPr>
      </w:pPr>
      <w:r>
        <w:rPr>
          <w:rFonts w:ascii="楷体_GB2312" w:eastAsia="楷体_GB2312" w:hint="eastAsia"/>
          <w:b/>
          <w:sz w:val="44"/>
          <w:szCs w:val="44"/>
        </w:rPr>
        <w:t>该设计具有实现简单、权限边界清晰的特点，适合作为课程设计项目的鉴权方案。</w:t>
      </w:r>
    </w:p>
    <w:p w14:paraId="086374CF" w14:textId="77777777" w:rsidR="00B076A2" w:rsidRDefault="00B076A2">
      <w:pPr>
        <w:rPr>
          <w:rFonts w:ascii="楷体_GB2312" w:eastAsia="楷体_GB2312"/>
          <w:b/>
          <w:sz w:val="44"/>
          <w:szCs w:val="44"/>
        </w:rPr>
      </w:pPr>
    </w:p>
    <w:p w14:paraId="0580111E" w14:textId="77777777" w:rsidR="00B076A2" w:rsidRDefault="00B076A2">
      <w:pPr>
        <w:rPr>
          <w:rFonts w:ascii="楷体_GB2312" w:eastAsia="楷体_GB2312" w:hint="eastAsia"/>
          <w:b/>
          <w:sz w:val="44"/>
          <w:szCs w:val="44"/>
        </w:rPr>
      </w:pPr>
      <w:r>
        <w:rPr>
          <w:rFonts w:ascii="楷体_GB2312" w:eastAsia="楷体_GB2312" w:hint="eastAsia"/>
          <w:b/>
          <w:sz w:val="44"/>
          <w:szCs w:val="44"/>
        </w:rPr>
        <w:t>3.2.2 自习室与座位查询模块</w:t>
      </w:r>
    </w:p>
    <w:p w14:paraId="5DAB2B1E" w14:textId="77777777" w:rsidR="00B076A2" w:rsidRDefault="00B076A2">
      <w:pPr>
        <w:rPr>
          <w:rFonts w:ascii="楷体_GB2312" w:eastAsia="楷体_GB2312" w:hint="eastAsia"/>
          <w:b/>
          <w:sz w:val="44"/>
          <w:szCs w:val="44"/>
        </w:rPr>
      </w:pPr>
      <w:r>
        <w:rPr>
          <w:rFonts w:ascii="楷体_GB2312" w:eastAsia="楷体_GB2312" w:hint="eastAsia"/>
          <w:b/>
          <w:sz w:val="44"/>
          <w:szCs w:val="44"/>
        </w:rPr>
        <w:t>学生进入预约大厅后，系统会先读取所有开放的自习室，再根据所选房间、日期和时间段查询座位状态。后端会把该日期、该时间段下已被有效预约的座位标记为不可用，前端则在座位图上以红色展示不可选座位，从而实现可视化选座。</w:t>
      </w:r>
    </w:p>
    <w:p w14:paraId="02D7DD44" w14:textId="77777777" w:rsidR="00B076A2" w:rsidRDefault="00B076A2">
      <w:pPr>
        <w:rPr>
          <w:rFonts w:ascii="楷体_GB2312" w:eastAsia="楷体_GB2312"/>
          <w:b/>
          <w:sz w:val="44"/>
          <w:szCs w:val="44"/>
        </w:rPr>
      </w:pPr>
    </w:p>
    <w:p w14:paraId="566EBD89" w14:textId="77777777" w:rsidR="00B076A2" w:rsidRDefault="00B076A2">
      <w:pPr>
        <w:rPr>
          <w:rFonts w:ascii="楷体_GB2312" w:eastAsia="楷体_GB2312" w:hint="eastAsia"/>
          <w:b/>
          <w:sz w:val="44"/>
          <w:szCs w:val="44"/>
        </w:rPr>
      </w:pPr>
      <w:r>
        <w:rPr>
          <w:rFonts w:ascii="楷体_GB2312" w:eastAsia="楷体_GB2312" w:hint="eastAsia"/>
          <w:b/>
          <w:sz w:val="44"/>
          <w:szCs w:val="44"/>
        </w:rPr>
        <w:t>为了提高交互体验，系统加入了“类似电影院售票”的座位图：</w:t>
      </w:r>
    </w:p>
    <w:p w14:paraId="1089C1C8" w14:textId="77777777" w:rsidR="00B076A2" w:rsidRDefault="00B076A2">
      <w:pPr>
        <w:rPr>
          <w:rFonts w:ascii="楷体_GB2312" w:eastAsia="楷体_GB2312" w:hint="eastAsia"/>
          <w:b/>
          <w:sz w:val="44"/>
          <w:szCs w:val="44"/>
        </w:rPr>
      </w:pPr>
      <w:r>
        <w:rPr>
          <w:rFonts w:ascii="楷体_GB2312" w:eastAsia="楷体_GB2312" w:hint="eastAsia"/>
          <w:b/>
          <w:sz w:val="44"/>
          <w:szCs w:val="44"/>
        </w:rPr>
        <w:t>（1）每个座位以座位号显示，如 A-01、A-02；</w:t>
      </w:r>
    </w:p>
    <w:p w14:paraId="7DAEAFCC" w14:textId="77777777" w:rsidR="00B076A2" w:rsidRDefault="00B076A2">
      <w:pPr>
        <w:rPr>
          <w:rFonts w:ascii="楷体_GB2312" w:eastAsia="楷体_GB2312" w:hint="eastAsia"/>
          <w:b/>
          <w:sz w:val="44"/>
          <w:szCs w:val="44"/>
        </w:rPr>
      </w:pPr>
      <w:r>
        <w:rPr>
          <w:rFonts w:ascii="楷体_GB2312" w:eastAsia="楷体_GB2312" w:hint="eastAsia"/>
          <w:b/>
          <w:sz w:val="44"/>
          <w:szCs w:val="44"/>
        </w:rPr>
        <w:t>（2）可用座位可点击选择；</w:t>
      </w:r>
    </w:p>
    <w:p w14:paraId="25D6D820" w14:textId="77777777" w:rsidR="00B076A2" w:rsidRDefault="00B076A2">
      <w:pPr>
        <w:rPr>
          <w:rFonts w:ascii="楷体_GB2312" w:eastAsia="楷体_GB2312" w:hint="eastAsia"/>
          <w:b/>
          <w:sz w:val="44"/>
          <w:szCs w:val="44"/>
        </w:rPr>
      </w:pPr>
      <w:r>
        <w:rPr>
          <w:rFonts w:ascii="楷体_GB2312" w:eastAsia="楷体_GB2312" w:hint="eastAsia"/>
          <w:b/>
          <w:sz w:val="44"/>
          <w:szCs w:val="44"/>
        </w:rPr>
        <w:t>（3）不可用或损坏座位显示为红色；</w:t>
      </w:r>
    </w:p>
    <w:p w14:paraId="0686F9F0" w14:textId="77777777" w:rsidR="00B076A2" w:rsidRDefault="00B076A2">
      <w:pPr>
        <w:rPr>
          <w:rFonts w:ascii="楷体_GB2312" w:eastAsia="楷体_GB2312" w:hint="eastAsia"/>
          <w:b/>
          <w:sz w:val="44"/>
          <w:szCs w:val="44"/>
        </w:rPr>
      </w:pPr>
      <w:r>
        <w:rPr>
          <w:rFonts w:ascii="楷体_GB2312" w:eastAsia="楷体_GB2312" w:hint="eastAsia"/>
          <w:b/>
          <w:sz w:val="44"/>
          <w:szCs w:val="44"/>
        </w:rPr>
        <w:t>（4）当前选中的座位会有明显高亮。</w:t>
      </w:r>
    </w:p>
    <w:p w14:paraId="414BF507" w14:textId="77777777" w:rsidR="00B076A2" w:rsidRDefault="00B076A2">
      <w:pPr>
        <w:rPr>
          <w:rFonts w:ascii="楷体_GB2312" w:eastAsia="楷体_GB2312"/>
          <w:b/>
          <w:sz w:val="44"/>
          <w:szCs w:val="44"/>
        </w:rPr>
      </w:pPr>
    </w:p>
    <w:p w14:paraId="1B321EF8" w14:textId="77777777" w:rsidR="00B076A2" w:rsidRDefault="00B076A2">
      <w:pPr>
        <w:rPr>
          <w:rFonts w:ascii="楷体_GB2312" w:eastAsia="楷体_GB2312" w:hint="eastAsia"/>
          <w:b/>
          <w:sz w:val="44"/>
          <w:szCs w:val="44"/>
        </w:rPr>
      </w:pPr>
      <w:r>
        <w:rPr>
          <w:rFonts w:ascii="楷体_GB2312" w:eastAsia="楷体_GB2312" w:hint="eastAsia"/>
          <w:b/>
          <w:sz w:val="44"/>
          <w:szCs w:val="44"/>
        </w:rPr>
        <w:t>管理员在新增自习室时，可以选择“自动生成座位”，只需输入排数和每排座位数，系统即可批量生成 A-01、A-02 这类规范编号，大幅减少手动录入工作量。</w:t>
      </w:r>
    </w:p>
    <w:p w14:paraId="1FDB2639" w14:textId="77777777" w:rsidR="00B076A2" w:rsidRDefault="00B076A2">
      <w:pPr>
        <w:rPr>
          <w:rFonts w:ascii="楷体_GB2312" w:eastAsia="楷体_GB2312"/>
          <w:b/>
          <w:sz w:val="44"/>
          <w:szCs w:val="44"/>
        </w:rPr>
      </w:pPr>
    </w:p>
    <w:p w14:paraId="41A272CC" w14:textId="77777777" w:rsidR="00B076A2" w:rsidRDefault="00B076A2">
      <w:pPr>
        <w:rPr>
          <w:rFonts w:ascii="楷体_GB2312" w:eastAsia="楷体_GB2312" w:hint="eastAsia"/>
          <w:b/>
          <w:sz w:val="44"/>
          <w:szCs w:val="44"/>
        </w:rPr>
      </w:pPr>
      <w:r>
        <w:rPr>
          <w:rFonts w:ascii="楷体_GB2312" w:eastAsia="楷体_GB2312" w:hint="eastAsia"/>
          <w:b/>
          <w:sz w:val="44"/>
          <w:szCs w:val="44"/>
        </w:rPr>
        <w:t>3.2.3 预约、取消与签到模块</w:t>
      </w:r>
    </w:p>
    <w:p w14:paraId="70D399D8" w14:textId="77777777" w:rsidR="00B076A2" w:rsidRDefault="00B076A2">
      <w:pPr>
        <w:rPr>
          <w:rFonts w:ascii="楷体_GB2312" w:eastAsia="楷体_GB2312" w:hint="eastAsia"/>
          <w:b/>
          <w:sz w:val="44"/>
          <w:szCs w:val="44"/>
        </w:rPr>
      </w:pPr>
      <w:r>
        <w:rPr>
          <w:rFonts w:ascii="楷体_GB2312" w:eastAsia="楷体_GB2312" w:hint="eastAsia"/>
          <w:b/>
          <w:sz w:val="44"/>
          <w:szCs w:val="44"/>
        </w:rPr>
        <w:t>预约模块是系统的核心业务模块，实现时主要考虑了以下规则：</w:t>
      </w:r>
    </w:p>
    <w:p w14:paraId="2849C64A" w14:textId="77777777" w:rsidR="00B076A2" w:rsidRDefault="00B076A2">
      <w:pPr>
        <w:rPr>
          <w:rFonts w:ascii="楷体_GB2312" w:eastAsia="楷体_GB2312" w:hint="eastAsia"/>
          <w:b/>
          <w:sz w:val="44"/>
          <w:szCs w:val="44"/>
        </w:rPr>
      </w:pPr>
      <w:r>
        <w:rPr>
          <w:rFonts w:ascii="楷体_GB2312" w:eastAsia="楷体_GB2312" w:hint="eastAsia"/>
          <w:b/>
          <w:sz w:val="44"/>
          <w:szCs w:val="44"/>
        </w:rPr>
        <w:t>（1）黑名单用户不能预约；</w:t>
      </w:r>
    </w:p>
    <w:p w14:paraId="5159361E" w14:textId="77777777" w:rsidR="00B076A2" w:rsidRDefault="00B076A2">
      <w:pPr>
        <w:rPr>
          <w:rFonts w:ascii="楷体_GB2312" w:eastAsia="楷体_GB2312" w:hint="eastAsia"/>
          <w:b/>
          <w:sz w:val="44"/>
          <w:szCs w:val="44"/>
        </w:rPr>
      </w:pPr>
      <w:r>
        <w:rPr>
          <w:rFonts w:ascii="楷体_GB2312" w:eastAsia="楷体_GB2312" w:hint="eastAsia"/>
          <w:b/>
          <w:sz w:val="44"/>
          <w:szCs w:val="44"/>
        </w:rPr>
        <w:t>（2）同一天的同一时间段，学生只能保留一条有效预约；</w:t>
      </w:r>
    </w:p>
    <w:p w14:paraId="07FB430C" w14:textId="77777777" w:rsidR="00B076A2" w:rsidRDefault="00B076A2">
      <w:pPr>
        <w:rPr>
          <w:rFonts w:ascii="楷体_GB2312" w:eastAsia="楷体_GB2312" w:hint="eastAsia"/>
          <w:b/>
          <w:sz w:val="44"/>
          <w:szCs w:val="44"/>
        </w:rPr>
      </w:pPr>
      <w:r>
        <w:rPr>
          <w:rFonts w:ascii="楷体_GB2312" w:eastAsia="楷体_GB2312" w:hint="eastAsia"/>
          <w:b/>
          <w:sz w:val="44"/>
          <w:szCs w:val="44"/>
        </w:rPr>
        <w:t>（3）同一时间段同一座位只能被一人占用；</w:t>
      </w:r>
    </w:p>
    <w:p w14:paraId="56EFEE16" w14:textId="77777777" w:rsidR="00B076A2" w:rsidRDefault="00B076A2">
      <w:pPr>
        <w:rPr>
          <w:rFonts w:ascii="楷体_GB2312" w:eastAsia="楷体_GB2312" w:hint="eastAsia"/>
          <w:b/>
          <w:sz w:val="44"/>
          <w:szCs w:val="44"/>
        </w:rPr>
      </w:pPr>
      <w:r>
        <w:rPr>
          <w:rFonts w:ascii="楷体_GB2312" w:eastAsia="楷体_GB2312" w:hint="eastAsia"/>
          <w:b/>
          <w:sz w:val="44"/>
          <w:szCs w:val="44"/>
        </w:rPr>
        <w:t>（4）当天若某时段已开始，则不能再预约当天该时段；</w:t>
      </w:r>
    </w:p>
    <w:p w14:paraId="4F96E9E8" w14:textId="77777777" w:rsidR="00B076A2" w:rsidRDefault="00B076A2">
      <w:pPr>
        <w:rPr>
          <w:rFonts w:ascii="楷体_GB2312" w:eastAsia="楷体_GB2312" w:hint="eastAsia"/>
          <w:b/>
          <w:sz w:val="44"/>
          <w:szCs w:val="44"/>
        </w:rPr>
      </w:pPr>
      <w:r>
        <w:rPr>
          <w:rFonts w:ascii="楷体_GB2312" w:eastAsia="楷体_GB2312" w:hint="eastAsia"/>
          <w:b/>
          <w:sz w:val="44"/>
          <w:szCs w:val="44"/>
        </w:rPr>
        <w:t>（5）学生取消某一时段预约后，可重新预约该时段的座位。</w:t>
      </w:r>
    </w:p>
    <w:p w14:paraId="4EF1644A" w14:textId="77777777" w:rsidR="00B076A2" w:rsidRDefault="00B076A2">
      <w:pPr>
        <w:rPr>
          <w:rFonts w:ascii="楷体_GB2312" w:eastAsia="楷体_GB2312"/>
          <w:b/>
          <w:sz w:val="44"/>
          <w:szCs w:val="44"/>
        </w:rPr>
      </w:pPr>
    </w:p>
    <w:p w14:paraId="6C5378D2" w14:textId="77777777" w:rsidR="00B076A2" w:rsidRDefault="00B076A2">
      <w:pPr>
        <w:rPr>
          <w:rFonts w:ascii="楷体_GB2312" w:eastAsia="楷体_GB2312" w:hint="eastAsia"/>
          <w:b/>
          <w:sz w:val="44"/>
          <w:szCs w:val="44"/>
        </w:rPr>
      </w:pPr>
      <w:r>
        <w:rPr>
          <w:rFonts w:ascii="楷体_GB2312" w:eastAsia="楷体_GB2312" w:hint="eastAsia"/>
          <w:b/>
          <w:sz w:val="44"/>
          <w:szCs w:val="44"/>
        </w:rPr>
        <w:t>为避免并发下出现重复预约，后端在 ReservationServiceImpl 中为“用户-日期-时间段”和“座位-日期-时间段”分别建立锁键，在预约时按排序后的锁键加锁，降低并发冲突概率。</w:t>
      </w:r>
    </w:p>
    <w:p w14:paraId="476F7802" w14:textId="77777777" w:rsidR="00B076A2" w:rsidRDefault="00B076A2">
      <w:pPr>
        <w:rPr>
          <w:rFonts w:ascii="楷体_GB2312" w:eastAsia="楷体_GB2312"/>
          <w:b/>
          <w:sz w:val="44"/>
          <w:szCs w:val="44"/>
        </w:rPr>
      </w:pPr>
    </w:p>
    <w:p w14:paraId="4D0F2DD2" w14:textId="77777777" w:rsidR="00B076A2" w:rsidRDefault="00B076A2">
      <w:pPr>
        <w:rPr>
          <w:rFonts w:ascii="楷体_GB2312" w:eastAsia="楷体_GB2312" w:hint="eastAsia"/>
          <w:b/>
          <w:sz w:val="44"/>
          <w:szCs w:val="44"/>
        </w:rPr>
      </w:pPr>
      <w:r>
        <w:rPr>
          <w:rFonts w:ascii="楷体_GB2312" w:eastAsia="楷体_GB2312" w:hint="eastAsia"/>
          <w:b/>
          <w:sz w:val="44"/>
          <w:szCs w:val="44"/>
        </w:rPr>
        <w:t>签到模块按时间段规则工作：</w:t>
      </w:r>
    </w:p>
    <w:p w14:paraId="57CB3387" w14:textId="77777777" w:rsidR="00B076A2" w:rsidRDefault="00B076A2">
      <w:pPr>
        <w:rPr>
          <w:rFonts w:ascii="楷体_GB2312" w:eastAsia="楷体_GB2312" w:hint="eastAsia"/>
          <w:b/>
          <w:sz w:val="44"/>
          <w:szCs w:val="44"/>
        </w:rPr>
      </w:pPr>
      <w:r>
        <w:rPr>
          <w:rFonts w:ascii="楷体_GB2312" w:eastAsia="楷体_GB2312" w:hint="eastAsia"/>
          <w:b/>
          <w:sz w:val="44"/>
          <w:szCs w:val="44"/>
        </w:rPr>
        <w:t>（1）上午可在 8:00 后签到，8:30 后未签到判违约；</w:t>
      </w:r>
    </w:p>
    <w:p w14:paraId="61C702F7" w14:textId="77777777" w:rsidR="00B076A2" w:rsidRDefault="00B076A2">
      <w:pPr>
        <w:rPr>
          <w:rFonts w:ascii="楷体_GB2312" w:eastAsia="楷体_GB2312" w:hint="eastAsia"/>
          <w:b/>
          <w:sz w:val="44"/>
          <w:szCs w:val="44"/>
        </w:rPr>
      </w:pPr>
      <w:r>
        <w:rPr>
          <w:rFonts w:ascii="楷体_GB2312" w:eastAsia="楷体_GB2312" w:hint="eastAsia"/>
          <w:b/>
          <w:sz w:val="44"/>
          <w:szCs w:val="44"/>
        </w:rPr>
        <w:t>（2）下午可在 14:00 后签到，14:30 后未签到判违约；</w:t>
      </w:r>
    </w:p>
    <w:p w14:paraId="17EA329D" w14:textId="77777777" w:rsidR="00B076A2" w:rsidRDefault="00B076A2">
      <w:pPr>
        <w:rPr>
          <w:rFonts w:ascii="楷体_GB2312" w:eastAsia="楷体_GB2312" w:hint="eastAsia"/>
          <w:b/>
          <w:sz w:val="44"/>
          <w:szCs w:val="44"/>
        </w:rPr>
      </w:pPr>
      <w:r>
        <w:rPr>
          <w:rFonts w:ascii="楷体_GB2312" w:eastAsia="楷体_GB2312" w:hint="eastAsia"/>
          <w:b/>
          <w:sz w:val="44"/>
          <w:szCs w:val="44"/>
        </w:rPr>
        <w:t>（3）晚上可在 18:00 后签到，18:30 后未签到判违约。</w:t>
      </w:r>
    </w:p>
    <w:p w14:paraId="53186E1D" w14:textId="77777777" w:rsidR="00B076A2" w:rsidRDefault="00B076A2">
      <w:pPr>
        <w:rPr>
          <w:rFonts w:ascii="楷体_GB2312" w:eastAsia="楷体_GB2312"/>
          <w:b/>
          <w:sz w:val="44"/>
          <w:szCs w:val="44"/>
        </w:rPr>
      </w:pPr>
    </w:p>
    <w:p w14:paraId="5B15EF69" w14:textId="77777777" w:rsidR="00B076A2" w:rsidRDefault="00B076A2">
      <w:pPr>
        <w:rPr>
          <w:rFonts w:ascii="楷体_GB2312" w:eastAsia="楷体_GB2312" w:hint="eastAsia"/>
          <w:b/>
          <w:sz w:val="44"/>
          <w:szCs w:val="44"/>
        </w:rPr>
      </w:pPr>
      <w:r>
        <w:rPr>
          <w:rFonts w:ascii="楷体_GB2312" w:eastAsia="楷体_GB2312" w:hint="eastAsia"/>
          <w:b/>
          <w:sz w:val="44"/>
          <w:szCs w:val="44"/>
        </w:rPr>
        <w:t>系统还实现了自动判违功能：定时任务周期性扫描待签到记录，若已超过截止时间，则自动将预约状态改为违约，并写入黑名单表。</w:t>
      </w:r>
    </w:p>
    <w:p w14:paraId="3C3E3C1D" w14:textId="77777777" w:rsidR="00B076A2" w:rsidRDefault="00B076A2">
      <w:pPr>
        <w:rPr>
          <w:rFonts w:ascii="楷体_GB2312" w:eastAsia="楷体_GB2312"/>
          <w:b/>
          <w:sz w:val="44"/>
          <w:szCs w:val="44"/>
        </w:rPr>
      </w:pPr>
    </w:p>
    <w:p w14:paraId="7E041C2B" w14:textId="77777777" w:rsidR="00B076A2" w:rsidRDefault="00B076A2">
      <w:pPr>
        <w:rPr>
          <w:rFonts w:ascii="楷体_GB2312" w:eastAsia="楷体_GB2312" w:hint="eastAsia"/>
          <w:b/>
          <w:sz w:val="44"/>
          <w:szCs w:val="44"/>
        </w:rPr>
      </w:pPr>
      <w:r>
        <w:rPr>
          <w:rFonts w:ascii="楷体_GB2312" w:eastAsia="楷体_GB2312" w:hint="eastAsia"/>
          <w:b/>
          <w:sz w:val="44"/>
          <w:szCs w:val="44"/>
        </w:rPr>
        <w:t>3.2.4 管理员管理模块</w:t>
      </w:r>
    </w:p>
    <w:p w14:paraId="316FBED5" w14:textId="77777777" w:rsidR="00B076A2" w:rsidRDefault="00B076A2">
      <w:pPr>
        <w:rPr>
          <w:rFonts w:ascii="楷体_GB2312" w:eastAsia="楷体_GB2312" w:hint="eastAsia"/>
          <w:b/>
          <w:sz w:val="44"/>
          <w:szCs w:val="44"/>
        </w:rPr>
      </w:pPr>
      <w:r>
        <w:rPr>
          <w:rFonts w:ascii="楷体_GB2312" w:eastAsia="楷体_GB2312" w:hint="eastAsia"/>
          <w:b/>
          <w:sz w:val="44"/>
          <w:szCs w:val="44"/>
        </w:rPr>
        <w:t>管理员模块包含四部分：</w:t>
      </w:r>
    </w:p>
    <w:p w14:paraId="2FC749F8" w14:textId="77777777" w:rsidR="00B076A2" w:rsidRDefault="00B076A2">
      <w:pPr>
        <w:rPr>
          <w:rFonts w:ascii="楷体_GB2312" w:eastAsia="楷体_GB2312"/>
          <w:b/>
          <w:sz w:val="44"/>
          <w:szCs w:val="44"/>
        </w:rPr>
      </w:pPr>
    </w:p>
    <w:p w14:paraId="00AA32DA" w14:textId="77777777" w:rsidR="00B076A2" w:rsidRDefault="00B076A2">
      <w:pPr>
        <w:rPr>
          <w:rFonts w:ascii="楷体_GB2312" w:eastAsia="楷体_GB2312" w:hint="eastAsia"/>
          <w:b/>
          <w:sz w:val="44"/>
          <w:szCs w:val="44"/>
        </w:rPr>
      </w:pPr>
      <w:r>
        <w:rPr>
          <w:rFonts w:ascii="楷体_GB2312" w:eastAsia="楷体_GB2312" w:hint="eastAsia"/>
          <w:b/>
          <w:sz w:val="44"/>
          <w:szCs w:val="44"/>
        </w:rPr>
        <w:t>（1）资源管理</w:t>
      </w:r>
    </w:p>
    <w:p w14:paraId="7032D331" w14:textId="77777777" w:rsidR="00B076A2" w:rsidRDefault="00B076A2">
      <w:pPr>
        <w:rPr>
          <w:rFonts w:ascii="楷体_GB2312" w:eastAsia="楷体_GB2312" w:hint="eastAsia"/>
          <w:b/>
          <w:sz w:val="44"/>
          <w:szCs w:val="44"/>
        </w:rPr>
      </w:pPr>
      <w:r>
        <w:rPr>
          <w:rFonts w:ascii="楷体_GB2312" w:eastAsia="楷体_GB2312" w:hint="eastAsia"/>
          <w:b/>
          <w:sz w:val="44"/>
          <w:szCs w:val="44"/>
        </w:rPr>
        <w:t>支持新增、修改、启用/停用、删除自习室；支持增删改座位；支持批量生成座位；支持在房间删除时连带删除其下全部座位。</w:t>
      </w:r>
    </w:p>
    <w:p w14:paraId="7EE0E5A5" w14:textId="77777777" w:rsidR="00B076A2" w:rsidRDefault="00B076A2">
      <w:pPr>
        <w:rPr>
          <w:rFonts w:ascii="楷体_GB2312" w:eastAsia="楷体_GB2312"/>
          <w:b/>
          <w:sz w:val="44"/>
          <w:szCs w:val="44"/>
        </w:rPr>
      </w:pPr>
    </w:p>
    <w:p w14:paraId="14EAD20D" w14:textId="77777777" w:rsidR="00B076A2" w:rsidRDefault="00B076A2">
      <w:pPr>
        <w:rPr>
          <w:rFonts w:ascii="楷体_GB2312" w:eastAsia="楷体_GB2312" w:hint="eastAsia"/>
          <w:b/>
          <w:sz w:val="44"/>
          <w:szCs w:val="44"/>
        </w:rPr>
      </w:pPr>
      <w:r>
        <w:rPr>
          <w:rFonts w:ascii="楷体_GB2312" w:eastAsia="楷体_GB2312" w:hint="eastAsia"/>
          <w:b/>
          <w:sz w:val="44"/>
          <w:szCs w:val="44"/>
        </w:rPr>
        <w:t>（2）预约管理</w:t>
      </w:r>
    </w:p>
    <w:p w14:paraId="12AD4F20" w14:textId="77777777" w:rsidR="00B076A2" w:rsidRDefault="00B076A2">
      <w:pPr>
        <w:rPr>
          <w:rFonts w:ascii="楷体_GB2312" w:eastAsia="楷体_GB2312" w:hint="eastAsia"/>
          <w:b/>
          <w:sz w:val="44"/>
          <w:szCs w:val="44"/>
        </w:rPr>
      </w:pPr>
      <w:r>
        <w:rPr>
          <w:rFonts w:ascii="楷体_GB2312" w:eastAsia="楷体_GB2312" w:hint="eastAsia"/>
          <w:b/>
          <w:sz w:val="44"/>
          <w:szCs w:val="44"/>
        </w:rPr>
        <w:t>支持按学号、自习室、日期、时间段、状态筛选预约记录；支持分页显示；支持管理员取消预约；支持管理员手动标记违约；支持一键扫描逾期预约。</w:t>
      </w:r>
    </w:p>
    <w:p w14:paraId="19F9269C" w14:textId="77777777" w:rsidR="00B076A2" w:rsidRDefault="00B076A2">
      <w:pPr>
        <w:rPr>
          <w:rFonts w:ascii="楷体_GB2312" w:eastAsia="楷体_GB2312"/>
          <w:b/>
          <w:sz w:val="44"/>
          <w:szCs w:val="44"/>
        </w:rPr>
      </w:pPr>
    </w:p>
    <w:p w14:paraId="01A1BFAE" w14:textId="77777777" w:rsidR="00B076A2" w:rsidRDefault="00B076A2">
      <w:pPr>
        <w:rPr>
          <w:rFonts w:ascii="楷体_GB2312" w:eastAsia="楷体_GB2312" w:hint="eastAsia"/>
          <w:b/>
          <w:sz w:val="44"/>
          <w:szCs w:val="44"/>
        </w:rPr>
      </w:pPr>
      <w:r>
        <w:rPr>
          <w:rFonts w:ascii="楷体_GB2312" w:eastAsia="楷体_GB2312" w:hint="eastAsia"/>
          <w:b/>
          <w:sz w:val="44"/>
          <w:szCs w:val="44"/>
        </w:rPr>
        <w:t>（3）黑名单管理</w:t>
      </w:r>
    </w:p>
    <w:p w14:paraId="6B9202E5" w14:textId="77777777" w:rsidR="00B076A2" w:rsidRDefault="00B076A2">
      <w:pPr>
        <w:rPr>
          <w:rFonts w:ascii="楷体_GB2312" w:eastAsia="楷体_GB2312" w:hint="eastAsia"/>
          <w:b/>
          <w:sz w:val="44"/>
          <w:szCs w:val="44"/>
        </w:rPr>
      </w:pPr>
      <w:r>
        <w:rPr>
          <w:rFonts w:ascii="楷体_GB2312" w:eastAsia="楷体_GB2312" w:hint="eastAsia"/>
          <w:b/>
          <w:sz w:val="44"/>
          <w:szCs w:val="44"/>
        </w:rPr>
        <w:t>支持手动新增黑名单记录；支持查看黑名单历史；支持解除封禁；支持分页显示，提升管理可读性。</w:t>
      </w:r>
    </w:p>
    <w:p w14:paraId="3D8604F6" w14:textId="77777777" w:rsidR="00B076A2" w:rsidRDefault="00B076A2">
      <w:pPr>
        <w:rPr>
          <w:rFonts w:ascii="楷体_GB2312" w:eastAsia="楷体_GB2312"/>
          <w:b/>
          <w:sz w:val="44"/>
          <w:szCs w:val="44"/>
        </w:rPr>
      </w:pPr>
    </w:p>
    <w:p w14:paraId="183944E7" w14:textId="77777777" w:rsidR="00B076A2" w:rsidRDefault="00B076A2">
      <w:pPr>
        <w:rPr>
          <w:rFonts w:ascii="楷体_GB2312" w:eastAsia="楷体_GB2312" w:hint="eastAsia"/>
          <w:b/>
          <w:sz w:val="44"/>
          <w:szCs w:val="44"/>
        </w:rPr>
      </w:pPr>
      <w:r>
        <w:rPr>
          <w:rFonts w:ascii="楷体_GB2312" w:eastAsia="楷体_GB2312" w:hint="eastAsia"/>
          <w:b/>
          <w:sz w:val="44"/>
          <w:szCs w:val="44"/>
        </w:rPr>
        <w:t>（4）学生管理</w:t>
      </w:r>
    </w:p>
    <w:p w14:paraId="4D4F8E7B" w14:textId="77777777" w:rsidR="00B076A2" w:rsidRDefault="00B076A2">
      <w:pPr>
        <w:rPr>
          <w:rFonts w:ascii="楷体_GB2312" w:eastAsia="楷体_GB2312" w:hint="eastAsia"/>
          <w:b/>
          <w:sz w:val="44"/>
          <w:szCs w:val="44"/>
        </w:rPr>
      </w:pPr>
      <w:r>
        <w:rPr>
          <w:rFonts w:ascii="楷体_GB2312" w:eastAsia="楷体_GB2312" w:hint="eastAsia"/>
          <w:b/>
          <w:sz w:val="44"/>
          <w:szCs w:val="44"/>
        </w:rPr>
        <w:t>支持新增学生账号、修改学生信息与密码、删除学生账号。最新版本中，删除学生时不会再因历史预约或历史黑名单记录而失败；如果该学生存在未来预约，系统会先给出二次确认提示，确认后自动取消这些未来预约并释放相关座位。</w:t>
      </w:r>
    </w:p>
    <w:p w14:paraId="7B6F0CDE" w14:textId="77777777" w:rsidR="00B076A2" w:rsidRDefault="00B076A2">
      <w:pPr>
        <w:rPr>
          <w:rFonts w:ascii="楷体_GB2312" w:eastAsia="楷体_GB2312"/>
          <w:b/>
          <w:sz w:val="44"/>
          <w:szCs w:val="44"/>
        </w:rPr>
      </w:pPr>
    </w:p>
    <w:p w14:paraId="2FC8111F" w14:textId="77777777" w:rsidR="00B076A2" w:rsidRDefault="00B076A2">
      <w:pPr>
        <w:rPr>
          <w:rFonts w:ascii="楷体_GB2312" w:eastAsia="楷体_GB2312" w:hint="eastAsia"/>
          <w:b/>
          <w:sz w:val="44"/>
          <w:szCs w:val="44"/>
        </w:rPr>
      </w:pPr>
      <w:r>
        <w:rPr>
          <w:rFonts w:ascii="楷体_GB2312" w:eastAsia="楷体_GB2312" w:hint="eastAsia"/>
          <w:b/>
          <w:sz w:val="44"/>
          <w:szCs w:val="44"/>
        </w:rPr>
        <w:t>4 运行调试与分析讨论</w:t>
      </w:r>
    </w:p>
    <w:p w14:paraId="6C8CE54B" w14:textId="77777777" w:rsidR="00B076A2" w:rsidRDefault="00B076A2">
      <w:pPr>
        <w:rPr>
          <w:rFonts w:ascii="楷体_GB2312" w:eastAsia="楷体_GB2312" w:hint="eastAsia"/>
          <w:b/>
          <w:sz w:val="44"/>
          <w:szCs w:val="44"/>
        </w:rPr>
      </w:pPr>
      <w:r>
        <w:rPr>
          <w:rFonts w:ascii="楷体_GB2312" w:eastAsia="楷体_GB2312" w:hint="eastAsia"/>
          <w:b/>
          <w:sz w:val="44"/>
          <w:szCs w:val="44"/>
        </w:rPr>
        <w:t>4.1 用户登录模块测试</w:t>
      </w:r>
    </w:p>
    <w:p w14:paraId="24C25983"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测试内容：</w:t>
      </w:r>
    </w:p>
    <w:p w14:paraId="04374324" w14:textId="77777777" w:rsidR="00B076A2" w:rsidRDefault="00B076A2">
      <w:pPr>
        <w:rPr>
          <w:rFonts w:ascii="楷体_GB2312" w:eastAsia="楷体_GB2312" w:hint="eastAsia"/>
          <w:b/>
          <w:sz w:val="44"/>
          <w:szCs w:val="44"/>
        </w:rPr>
      </w:pPr>
      <w:r>
        <w:rPr>
          <w:rFonts w:ascii="楷体_GB2312" w:eastAsia="楷体_GB2312" w:hint="eastAsia"/>
          <w:b/>
          <w:sz w:val="44"/>
          <w:szCs w:val="44"/>
        </w:rPr>
        <w:t>（1）学生使用正确账号密码登录；</w:t>
      </w:r>
    </w:p>
    <w:p w14:paraId="39EE62F2" w14:textId="77777777" w:rsidR="00B076A2" w:rsidRDefault="00B076A2">
      <w:pPr>
        <w:rPr>
          <w:rFonts w:ascii="楷体_GB2312" w:eastAsia="楷体_GB2312" w:hint="eastAsia"/>
          <w:b/>
          <w:sz w:val="44"/>
          <w:szCs w:val="44"/>
        </w:rPr>
      </w:pPr>
      <w:r>
        <w:rPr>
          <w:rFonts w:ascii="楷体_GB2312" w:eastAsia="楷体_GB2312" w:hint="eastAsia"/>
          <w:b/>
          <w:sz w:val="44"/>
          <w:szCs w:val="44"/>
        </w:rPr>
        <w:t>（2）管理员使用正确账号密码登录；</w:t>
      </w:r>
    </w:p>
    <w:p w14:paraId="6049E7F9" w14:textId="77777777" w:rsidR="00B076A2" w:rsidRDefault="00B076A2">
      <w:pPr>
        <w:rPr>
          <w:rFonts w:ascii="楷体_GB2312" w:eastAsia="楷体_GB2312" w:hint="eastAsia"/>
          <w:b/>
          <w:sz w:val="44"/>
          <w:szCs w:val="44"/>
        </w:rPr>
      </w:pPr>
      <w:r>
        <w:rPr>
          <w:rFonts w:ascii="楷体_GB2312" w:eastAsia="楷体_GB2312" w:hint="eastAsia"/>
          <w:b/>
          <w:sz w:val="44"/>
          <w:szCs w:val="44"/>
        </w:rPr>
        <w:t>（3）错误密码登录；</w:t>
      </w:r>
    </w:p>
    <w:p w14:paraId="714154BA" w14:textId="77777777" w:rsidR="00B076A2" w:rsidRDefault="00B076A2">
      <w:pPr>
        <w:rPr>
          <w:rFonts w:ascii="楷体_GB2312" w:eastAsia="楷体_GB2312" w:hint="eastAsia"/>
          <w:b/>
          <w:sz w:val="44"/>
          <w:szCs w:val="44"/>
        </w:rPr>
      </w:pPr>
      <w:r>
        <w:rPr>
          <w:rFonts w:ascii="楷体_GB2312" w:eastAsia="楷体_GB2312" w:hint="eastAsia"/>
          <w:b/>
          <w:sz w:val="44"/>
          <w:szCs w:val="44"/>
        </w:rPr>
        <w:t>（4）未登录访问受保护页面。</w:t>
      </w:r>
    </w:p>
    <w:p w14:paraId="5BB1C897" w14:textId="77777777" w:rsidR="00B076A2" w:rsidRDefault="00B076A2">
      <w:pPr>
        <w:rPr>
          <w:rFonts w:ascii="楷体_GB2312" w:eastAsia="楷体_GB2312"/>
          <w:b/>
          <w:sz w:val="44"/>
          <w:szCs w:val="44"/>
        </w:rPr>
      </w:pPr>
    </w:p>
    <w:p w14:paraId="3680E901"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测试结果：</w:t>
      </w:r>
    </w:p>
    <w:p w14:paraId="2926A34A" w14:textId="77777777" w:rsidR="00B076A2" w:rsidRDefault="00B076A2">
      <w:pPr>
        <w:rPr>
          <w:rFonts w:ascii="楷体_GB2312" w:eastAsia="楷体_GB2312" w:hint="eastAsia"/>
          <w:b/>
          <w:sz w:val="44"/>
          <w:szCs w:val="44"/>
        </w:rPr>
      </w:pPr>
      <w:r>
        <w:rPr>
          <w:rFonts w:ascii="楷体_GB2312" w:eastAsia="楷体_GB2312" w:hint="eastAsia"/>
          <w:b/>
          <w:sz w:val="44"/>
          <w:szCs w:val="44"/>
        </w:rPr>
        <w:t>（1）学生和管理员均可按角色进入对应页面；</w:t>
      </w:r>
    </w:p>
    <w:p w14:paraId="735B738C" w14:textId="77777777" w:rsidR="00B076A2" w:rsidRDefault="00B076A2">
      <w:pPr>
        <w:rPr>
          <w:rFonts w:ascii="楷体_GB2312" w:eastAsia="楷体_GB2312" w:hint="eastAsia"/>
          <w:b/>
          <w:sz w:val="44"/>
          <w:szCs w:val="44"/>
        </w:rPr>
      </w:pPr>
      <w:r>
        <w:rPr>
          <w:rFonts w:ascii="楷体_GB2312" w:eastAsia="楷体_GB2312" w:hint="eastAsia"/>
          <w:b/>
          <w:sz w:val="44"/>
          <w:szCs w:val="44"/>
        </w:rPr>
        <w:t>（2）错误账号或密码会提示登录失败；</w:t>
      </w:r>
    </w:p>
    <w:p w14:paraId="65AE2DF0" w14:textId="77777777" w:rsidR="00B076A2" w:rsidRDefault="00B076A2">
      <w:pPr>
        <w:rPr>
          <w:rFonts w:ascii="楷体_GB2312" w:eastAsia="楷体_GB2312" w:hint="eastAsia"/>
          <w:b/>
          <w:sz w:val="44"/>
          <w:szCs w:val="44"/>
        </w:rPr>
      </w:pPr>
      <w:r>
        <w:rPr>
          <w:rFonts w:ascii="楷体_GB2312" w:eastAsia="楷体_GB2312" w:hint="eastAsia"/>
          <w:b/>
          <w:sz w:val="44"/>
          <w:szCs w:val="44"/>
        </w:rPr>
        <w:t>（3）未登录访问管理页面时，系统能正确跳转回登录页；</w:t>
      </w:r>
    </w:p>
    <w:p w14:paraId="3BB8B57B" w14:textId="77777777" w:rsidR="00B076A2" w:rsidRDefault="00B076A2">
      <w:pPr>
        <w:rPr>
          <w:rFonts w:ascii="楷体_GB2312" w:eastAsia="楷体_GB2312" w:hint="eastAsia"/>
          <w:b/>
          <w:sz w:val="44"/>
          <w:szCs w:val="44"/>
        </w:rPr>
      </w:pPr>
      <w:r>
        <w:rPr>
          <w:rFonts w:ascii="楷体_GB2312" w:eastAsia="楷体_GB2312" w:hint="eastAsia"/>
          <w:b/>
          <w:sz w:val="44"/>
          <w:szCs w:val="44"/>
        </w:rPr>
        <w:t>（4）管理员与学生权限隔离正常。</w:t>
      </w:r>
    </w:p>
    <w:p w14:paraId="673F8690" w14:textId="77777777" w:rsidR="00B076A2" w:rsidRDefault="00B076A2">
      <w:pPr>
        <w:rPr>
          <w:rFonts w:ascii="楷体_GB2312" w:eastAsia="楷体_GB2312"/>
          <w:b/>
          <w:sz w:val="44"/>
          <w:szCs w:val="44"/>
        </w:rPr>
      </w:pPr>
    </w:p>
    <w:p w14:paraId="098AB2B9" w14:textId="77777777" w:rsidR="00B076A2" w:rsidRDefault="00B076A2">
      <w:pPr>
        <w:rPr>
          <w:rFonts w:ascii="楷体_GB2312" w:eastAsia="楷体_GB2312" w:hint="eastAsia"/>
          <w:b/>
          <w:sz w:val="44"/>
          <w:szCs w:val="44"/>
        </w:rPr>
      </w:pPr>
      <w:r>
        <w:rPr>
          <w:rFonts w:ascii="楷体_GB2312" w:eastAsia="楷体_GB2312" w:hint="eastAsia"/>
          <w:b/>
          <w:sz w:val="44"/>
          <w:szCs w:val="44"/>
        </w:rPr>
        <w:t>4.2 学生预约与选座模块测试</w:t>
      </w:r>
    </w:p>
    <w:p w14:paraId="2B89D999"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测试内容：</w:t>
      </w:r>
    </w:p>
    <w:p w14:paraId="22084D8E" w14:textId="77777777" w:rsidR="00B076A2" w:rsidRDefault="00B076A2">
      <w:pPr>
        <w:rPr>
          <w:rFonts w:ascii="楷体_GB2312" w:eastAsia="楷体_GB2312" w:hint="eastAsia"/>
          <w:b/>
          <w:sz w:val="44"/>
          <w:szCs w:val="44"/>
        </w:rPr>
      </w:pPr>
      <w:r>
        <w:rPr>
          <w:rFonts w:ascii="楷体_GB2312" w:eastAsia="楷体_GB2312" w:hint="eastAsia"/>
          <w:b/>
          <w:sz w:val="44"/>
          <w:szCs w:val="44"/>
        </w:rPr>
        <w:t>（1）查看开放自习室；</w:t>
      </w:r>
    </w:p>
    <w:p w14:paraId="510C18B2" w14:textId="77777777" w:rsidR="00B076A2" w:rsidRDefault="00B076A2">
      <w:pPr>
        <w:rPr>
          <w:rFonts w:ascii="楷体_GB2312" w:eastAsia="楷体_GB2312" w:hint="eastAsia"/>
          <w:b/>
          <w:sz w:val="44"/>
          <w:szCs w:val="44"/>
        </w:rPr>
      </w:pPr>
      <w:r>
        <w:rPr>
          <w:rFonts w:ascii="楷体_GB2312" w:eastAsia="楷体_GB2312" w:hint="eastAsia"/>
          <w:b/>
          <w:sz w:val="44"/>
          <w:szCs w:val="44"/>
        </w:rPr>
        <w:t>（2）切换日期和时间段刷新座位状态；</w:t>
      </w:r>
    </w:p>
    <w:p w14:paraId="44534E05" w14:textId="77777777" w:rsidR="00B076A2" w:rsidRDefault="00B076A2">
      <w:pPr>
        <w:rPr>
          <w:rFonts w:ascii="楷体_GB2312" w:eastAsia="楷体_GB2312" w:hint="eastAsia"/>
          <w:b/>
          <w:sz w:val="44"/>
          <w:szCs w:val="44"/>
        </w:rPr>
      </w:pPr>
      <w:r>
        <w:rPr>
          <w:rFonts w:ascii="楷体_GB2312" w:eastAsia="楷体_GB2312" w:hint="eastAsia"/>
          <w:b/>
          <w:sz w:val="44"/>
          <w:szCs w:val="44"/>
        </w:rPr>
        <w:t>（3）选择空闲座位提交预约；</w:t>
      </w:r>
    </w:p>
    <w:p w14:paraId="4CB0C75B" w14:textId="77777777" w:rsidR="00B076A2" w:rsidRDefault="00B076A2">
      <w:pPr>
        <w:rPr>
          <w:rFonts w:ascii="楷体_GB2312" w:eastAsia="楷体_GB2312" w:hint="eastAsia"/>
          <w:b/>
          <w:sz w:val="44"/>
          <w:szCs w:val="44"/>
        </w:rPr>
      </w:pPr>
      <w:r>
        <w:rPr>
          <w:rFonts w:ascii="楷体_GB2312" w:eastAsia="楷体_GB2312" w:hint="eastAsia"/>
          <w:b/>
          <w:sz w:val="44"/>
          <w:szCs w:val="44"/>
        </w:rPr>
        <w:t>（4）预约后再次查看座位图，已预约座位是否变红；</w:t>
      </w:r>
    </w:p>
    <w:p w14:paraId="17323A1B" w14:textId="77777777" w:rsidR="00B076A2" w:rsidRDefault="00B076A2">
      <w:pPr>
        <w:rPr>
          <w:rFonts w:ascii="楷体_GB2312" w:eastAsia="楷体_GB2312" w:hint="eastAsia"/>
          <w:b/>
          <w:sz w:val="44"/>
          <w:szCs w:val="44"/>
        </w:rPr>
      </w:pPr>
      <w:r>
        <w:rPr>
          <w:rFonts w:ascii="楷体_GB2312" w:eastAsia="楷体_GB2312" w:hint="eastAsia"/>
          <w:b/>
          <w:sz w:val="44"/>
          <w:szCs w:val="44"/>
        </w:rPr>
        <w:t>（5）取消预约后是否可以重新预约；</w:t>
      </w:r>
    </w:p>
    <w:p w14:paraId="7F721C0C" w14:textId="77777777" w:rsidR="00B076A2" w:rsidRDefault="00B076A2">
      <w:pPr>
        <w:rPr>
          <w:rFonts w:ascii="楷体_GB2312" w:eastAsia="楷体_GB2312" w:hint="eastAsia"/>
          <w:b/>
          <w:sz w:val="44"/>
          <w:szCs w:val="44"/>
        </w:rPr>
      </w:pPr>
      <w:r>
        <w:rPr>
          <w:rFonts w:ascii="楷体_GB2312" w:eastAsia="楷体_GB2312" w:hint="eastAsia"/>
          <w:b/>
          <w:sz w:val="44"/>
          <w:szCs w:val="44"/>
        </w:rPr>
        <w:t>（6）能否预约当天已开始的时间段。</w:t>
      </w:r>
    </w:p>
    <w:p w14:paraId="559877DA" w14:textId="77777777" w:rsidR="00B076A2" w:rsidRDefault="00B076A2">
      <w:pPr>
        <w:rPr>
          <w:rFonts w:ascii="楷体_GB2312" w:eastAsia="楷体_GB2312"/>
          <w:b/>
          <w:sz w:val="44"/>
          <w:szCs w:val="44"/>
        </w:rPr>
      </w:pPr>
    </w:p>
    <w:p w14:paraId="49FA0A09"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测试结果：</w:t>
      </w:r>
    </w:p>
    <w:p w14:paraId="30DB3532" w14:textId="77777777" w:rsidR="00B076A2" w:rsidRDefault="00B076A2">
      <w:pPr>
        <w:rPr>
          <w:rFonts w:ascii="楷体_GB2312" w:eastAsia="楷体_GB2312" w:hint="eastAsia"/>
          <w:b/>
          <w:sz w:val="44"/>
          <w:szCs w:val="44"/>
        </w:rPr>
      </w:pPr>
      <w:r>
        <w:rPr>
          <w:rFonts w:ascii="楷体_GB2312" w:eastAsia="楷体_GB2312" w:hint="eastAsia"/>
          <w:b/>
          <w:sz w:val="44"/>
          <w:szCs w:val="44"/>
        </w:rPr>
        <w:t>（1）系统能正确展示房间和座位；</w:t>
      </w:r>
    </w:p>
    <w:p w14:paraId="33B02DAF" w14:textId="77777777" w:rsidR="00B076A2" w:rsidRDefault="00B076A2">
      <w:pPr>
        <w:rPr>
          <w:rFonts w:ascii="楷体_GB2312" w:eastAsia="楷体_GB2312" w:hint="eastAsia"/>
          <w:b/>
          <w:sz w:val="44"/>
          <w:szCs w:val="44"/>
        </w:rPr>
      </w:pPr>
      <w:r>
        <w:rPr>
          <w:rFonts w:ascii="楷体_GB2312" w:eastAsia="楷体_GB2312" w:hint="eastAsia"/>
          <w:b/>
          <w:sz w:val="44"/>
          <w:szCs w:val="44"/>
        </w:rPr>
        <w:t>（2）已预约座位会被标记为不可用；</w:t>
      </w:r>
    </w:p>
    <w:p w14:paraId="7BF26F9A" w14:textId="77777777" w:rsidR="00B076A2" w:rsidRDefault="00B076A2">
      <w:pPr>
        <w:rPr>
          <w:rFonts w:ascii="楷体_GB2312" w:eastAsia="楷体_GB2312" w:hint="eastAsia"/>
          <w:b/>
          <w:sz w:val="44"/>
          <w:szCs w:val="44"/>
        </w:rPr>
      </w:pPr>
      <w:r>
        <w:rPr>
          <w:rFonts w:ascii="楷体_GB2312" w:eastAsia="楷体_GB2312" w:hint="eastAsia"/>
          <w:b/>
          <w:sz w:val="44"/>
          <w:szCs w:val="44"/>
        </w:rPr>
        <w:t>（3）同一学生同一时间段不能重复保留有效预约；</w:t>
      </w:r>
    </w:p>
    <w:p w14:paraId="70F9088C" w14:textId="77777777" w:rsidR="00B076A2" w:rsidRDefault="00B076A2">
      <w:pPr>
        <w:rPr>
          <w:rFonts w:ascii="楷体_GB2312" w:eastAsia="楷体_GB2312" w:hint="eastAsia"/>
          <w:b/>
          <w:sz w:val="44"/>
          <w:szCs w:val="44"/>
        </w:rPr>
      </w:pPr>
      <w:r>
        <w:rPr>
          <w:rFonts w:ascii="楷体_GB2312" w:eastAsia="楷体_GB2312" w:hint="eastAsia"/>
          <w:b/>
          <w:sz w:val="44"/>
          <w:szCs w:val="44"/>
        </w:rPr>
        <w:t>（4）取消后可重新预约；</w:t>
      </w:r>
    </w:p>
    <w:p w14:paraId="04167CCF" w14:textId="77777777" w:rsidR="00B076A2" w:rsidRDefault="00B076A2">
      <w:pPr>
        <w:rPr>
          <w:rFonts w:ascii="楷体_GB2312" w:eastAsia="楷体_GB2312" w:hint="eastAsia"/>
          <w:b/>
          <w:sz w:val="44"/>
          <w:szCs w:val="44"/>
        </w:rPr>
      </w:pPr>
      <w:r>
        <w:rPr>
          <w:rFonts w:ascii="楷体_GB2312" w:eastAsia="楷体_GB2312" w:hint="eastAsia"/>
          <w:b/>
          <w:sz w:val="44"/>
          <w:szCs w:val="44"/>
        </w:rPr>
        <w:t>（5）若当前时间已过某时间段开始时间，则不能再预约当天该时段；</w:t>
      </w:r>
    </w:p>
    <w:p w14:paraId="48D4264E" w14:textId="77777777" w:rsidR="00B076A2" w:rsidRDefault="00B076A2">
      <w:pPr>
        <w:rPr>
          <w:rFonts w:ascii="楷体_GB2312" w:eastAsia="楷体_GB2312" w:hint="eastAsia"/>
          <w:b/>
          <w:sz w:val="44"/>
          <w:szCs w:val="44"/>
        </w:rPr>
      </w:pPr>
      <w:r>
        <w:rPr>
          <w:rFonts w:ascii="楷体_GB2312" w:eastAsia="楷体_GB2312" w:hint="eastAsia"/>
          <w:b/>
          <w:sz w:val="44"/>
          <w:szCs w:val="44"/>
        </w:rPr>
        <w:t>（6）整体流程符合设计预期。</w:t>
      </w:r>
    </w:p>
    <w:p w14:paraId="428C2BD4" w14:textId="77777777" w:rsidR="00B076A2" w:rsidRDefault="00B076A2">
      <w:pPr>
        <w:rPr>
          <w:rFonts w:ascii="楷体_GB2312" w:eastAsia="楷体_GB2312"/>
          <w:b/>
          <w:sz w:val="44"/>
          <w:szCs w:val="44"/>
        </w:rPr>
      </w:pPr>
    </w:p>
    <w:p w14:paraId="682B68AE" w14:textId="77777777" w:rsidR="00B076A2" w:rsidRDefault="00B076A2">
      <w:pPr>
        <w:rPr>
          <w:rFonts w:ascii="楷体_GB2312" w:eastAsia="楷体_GB2312" w:hint="eastAsia"/>
          <w:b/>
          <w:sz w:val="44"/>
          <w:szCs w:val="44"/>
        </w:rPr>
      </w:pPr>
      <w:r>
        <w:rPr>
          <w:rFonts w:ascii="楷体_GB2312" w:eastAsia="楷体_GB2312" w:hint="eastAsia"/>
          <w:b/>
          <w:sz w:val="44"/>
          <w:szCs w:val="44"/>
        </w:rPr>
        <w:t>若本节需要插图，可放置“预约大厅页面”“座位图页面”“预约成功提示”等截图；本稿以文字说明替代。</w:t>
      </w:r>
    </w:p>
    <w:p w14:paraId="30CF9C45" w14:textId="77777777" w:rsidR="00B076A2" w:rsidRDefault="00B076A2">
      <w:pPr>
        <w:rPr>
          <w:rFonts w:ascii="楷体_GB2312" w:eastAsia="楷体_GB2312"/>
          <w:b/>
          <w:sz w:val="44"/>
          <w:szCs w:val="44"/>
        </w:rPr>
      </w:pPr>
    </w:p>
    <w:p w14:paraId="10F6E0A8" w14:textId="77777777" w:rsidR="00B076A2" w:rsidRDefault="00B076A2">
      <w:pPr>
        <w:rPr>
          <w:rFonts w:ascii="楷体_GB2312" w:eastAsia="楷体_GB2312" w:hint="eastAsia"/>
          <w:b/>
          <w:sz w:val="44"/>
          <w:szCs w:val="44"/>
        </w:rPr>
      </w:pPr>
      <w:r>
        <w:rPr>
          <w:rFonts w:ascii="楷体_GB2312" w:eastAsia="楷体_GB2312"/>
          <w:b/>
          <w:sz w:val="44"/>
          <w:szCs w:val="44"/>
        </w:rPr>
        <w:t>4.3</w:t>
      </w:r>
      <w:r>
        <w:rPr>
          <w:rFonts w:ascii="楷体_GB2312" w:eastAsia="楷体_GB2312" w:hint="eastAsia"/>
          <w:b/>
          <w:sz w:val="44"/>
          <w:szCs w:val="44"/>
        </w:rPr>
        <w:t xml:space="preserve"> 管理员资源管理模块测试</w:t>
      </w:r>
    </w:p>
    <w:p w14:paraId="4B69F7A2"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测试内容：</w:t>
      </w:r>
    </w:p>
    <w:p w14:paraId="34650D50" w14:textId="77777777" w:rsidR="00B076A2" w:rsidRDefault="00B076A2">
      <w:pPr>
        <w:rPr>
          <w:rFonts w:ascii="楷体_GB2312" w:eastAsia="楷体_GB2312" w:hint="eastAsia"/>
          <w:b/>
          <w:sz w:val="44"/>
          <w:szCs w:val="44"/>
        </w:rPr>
      </w:pPr>
      <w:r>
        <w:rPr>
          <w:rFonts w:ascii="楷体_GB2312" w:eastAsia="楷体_GB2312" w:hint="eastAsia"/>
          <w:b/>
          <w:sz w:val="44"/>
          <w:szCs w:val="44"/>
        </w:rPr>
        <w:t>（1）新增自习室；</w:t>
      </w:r>
    </w:p>
    <w:p w14:paraId="0F9C7420" w14:textId="77777777" w:rsidR="00B076A2" w:rsidRDefault="00B076A2">
      <w:pPr>
        <w:rPr>
          <w:rFonts w:ascii="楷体_GB2312" w:eastAsia="楷体_GB2312" w:hint="eastAsia"/>
          <w:b/>
          <w:sz w:val="44"/>
          <w:szCs w:val="44"/>
        </w:rPr>
      </w:pPr>
      <w:r>
        <w:rPr>
          <w:rFonts w:ascii="楷体_GB2312" w:eastAsia="楷体_GB2312" w:hint="eastAsia"/>
          <w:b/>
          <w:sz w:val="44"/>
          <w:szCs w:val="44"/>
        </w:rPr>
        <w:t>（2）使用自动生成座位功能批量创建座位；</w:t>
      </w:r>
    </w:p>
    <w:p w14:paraId="59818573" w14:textId="77777777" w:rsidR="00B076A2" w:rsidRDefault="00B076A2">
      <w:pPr>
        <w:rPr>
          <w:rFonts w:ascii="楷体_GB2312" w:eastAsia="楷体_GB2312" w:hint="eastAsia"/>
          <w:b/>
          <w:sz w:val="44"/>
          <w:szCs w:val="44"/>
        </w:rPr>
      </w:pPr>
      <w:r>
        <w:rPr>
          <w:rFonts w:ascii="楷体_GB2312" w:eastAsia="楷体_GB2312" w:hint="eastAsia"/>
          <w:b/>
          <w:sz w:val="44"/>
          <w:szCs w:val="44"/>
        </w:rPr>
        <w:t>（3）修改自习室信息；</w:t>
      </w:r>
    </w:p>
    <w:p w14:paraId="119EC715" w14:textId="77777777" w:rsidR="00B076A2" w:rsidRDefault="00B076A2">
      <w:pPr>
        <w:rPr>
          <w:rFonts w:ascii="楷体_GB2312" w:eastAsia="楷体_GB2312" w:hint="eastAsia"/>
          <w:b/>
          <w:sz w:val="44"/>
          <w:szCs w:val="44"/>
        </w:rPr>
      </w:pPr>
      <w:r>
        <w:rPr>
          <w:rFonts w:ascii="楷体_GB2312" w:eastAsia="楷体_GB2312" w:hint="eastAsia"/>
          <w:b/>
          <w:sz w:val="44"/>
          <w:szCs w:val="44"/>
        </w:rPr>
        <w:t>（4）删除带有座位的自习室；</w:t>
      </w:r>
    </w:p>
    <w:p w14:paraId="53ABF9D0" w14:textId="77777777" w:rsidR="00B076A2" w:rsidRDefault="00B076A2">
      <w:pPr>
        <w:rPr>
          <w:rFonts w:ascii="楷体_GB2312" w:eastAsia="楷体_GB2312" w:hint="eastAsia"/>
          <w:b/>
          <w:sz w:val="44"/>
          <w:szCs w:val="44"/>
        </w:rPr>
      </w:pPr>
      <w:r>
        <w:rPr>
          <w:rFonts w:ascii="楷体_GB2312" w:eastAsia="楷体_GB2312" w:hint="eastAsia"/>
          <w:b/>
          <w:sz w:val="44"/>
          <w:szCs w:val="44"/>
        </w:rPr>
        <w:t>（5）停用与启用自习室状态。</w:t>
      </w:r>
    </w:p>
    <w:p w14:paraId="74995D3B" w14:textId="77777777" w:rsidR="00B076A2" w:rsidRDefault="00B076A2">
      <w:pPr>
        <w:rPr>
          <w:rFonts w:ascii="楷体_GB2312" w:eastAsia="楷体_GB2312"/>
          <w:b/>
          <w:sz w:val="44"/>
          <w:szCs w:val="44"/>
        </w:rPr>
      </w:pPr>
    </w:p>
    <w:p w14:paraId="581D0A07"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测试结果：</w:t>
      </w:r>
    </w:p>
    <w:p w14:paraId="1740E955" w14:textId="77777777" w:rsidR="00B076A2" w:rsidRDefault="00B076A2">
      <w:pPr>
        <w:rPr>
          <w:rFonts w:ascii="楷体_GB2312" w:eastAsia="楷体_GB2312" w:hint="eastAsia"/>
          <w:b/>
          <w:sz w:val="44"/>
          <w:szCs w:val="44"/>
        </w:rPr>
      </w:pPr>
      <w:r>
        <w:rPr>
          <w:rFonts w:ascii="楷体_GB2312" w:eastAsia="楷体_GB2312" w:hint="eastAsia"/>
          <w:b/>
          <w:sz w:val="44"/>
          <w:szCs w:val="44"/>
        </w:rPr>
        <w:t>（1）新增自习室成功；</w:t>
      </w:r>
    </w:p>
    <w:p w14:paraId="4194B778" w14:textId="77777777" w:rsidR="00B076A2" w:rsidRDefault="00B076A2">
      <w:pPr>
        <w:rPr>
          <w:rFonts w:ascii="楷体_GB2312" w:eastAsia="楷体_GB2312" w:hint="eastAsia"/>
          <w:b/>
          <w:sz w:val="44"/>
          <w:szCs w:val="44"/>
        </w:rPr>
      </w:pPr>
      <w:r>
        <w:rPr>
          <w:rFonts w:ascii="楷体_GB2312" w:eastAsia="楷体_GB2312" w:hint="eastAsia"/>
          <w:b/>
          <w:sz w:val="44"/>
          <w:szCs w:val="44"/>
        </w:rPr>
        <w:t>（2）批量生成座位成功，编号规则正确；</w:t>
      </w:r>
    </w:p>
    <w:p w14:paraId="59F30DD3" w14:textId="77777777" w:rsidR="00B076A2" w:rsidRDefault="00B076A2">
      <w:pPr>
        <w:rPr>
          <w:rFonts w:ascii="楷体_GB2312" w:eastAsia="楷体_GB2312" w:hint="eastAsia"/>
          <w:b/>
          <w:sz w:val="44"/>
          <w:szCs w:val="44"/>
        </w:rPr>
      </w:pPr>
      <w:r>
        <w:rPr>
          <w:rFonts w:ascii="楷体_GB2312" w:eastAsia="楷体_GB2312" w:hint="eastAsia"/>
          <w:b/>
          <w:sz w:val="44"/>
          <w:szCs w:val="44"/>
        </w:rPr>
        <w:t>（3）修改房间信息后能即时生效；</w:t>
      </w:r>
    </w:p>
    <w:p w14:paraId="5865C1D2" w14:textId="77777777" w:rsidR="00B076A2" w:rsidRDefault="00B076A2">
      <w:pPr>
        <w:rPr>
          <w:rFonts w:ascii="楷体_GB2312" w:eastAsia="楷体_GB2312" w:hint="eastAsia"/>
          <w:b/>
          <w:sz w:val="44"/>
          <w:szCs w:val="44"/>
        </w:rPr>
      </w:pPr>
      <w:r>
        <w:rPr>
          <w:rFonts w:ascii="楷体_GB2312" w:eastAsia="楷体_GB2312" w:hint="eastAsia"/>
          <w:b/>
          <w:sz w:val="44"/>
          <w:szCs w:val="44"/>
        </w:rPr>
        <w:t>（4）删除自习室时可连同其下座位一起删除；</w:t>
      </w:r>
    </w:p>
    <w:p w14:paraId="17065C27" w14:textId="77777777" w:rsidR="00B076A2" w:rsidRDefault="00B076A2">
      <w:pPr>
        <w:rPr>
          <w:rFonts w:ascii="楷体_GB2312" w:eastAsia="楷体_GB2312" w:hint="eastAsia"/>
          <w:b/>
          <w:sz w:val="44"/>
          <w:szCs w:val="44"/>
        </w:rPr>
      </w:pPr>
      <w:r>
        <w:rPr>
          <w:rFonts w:ascii="楷体_GB2312" w:eastAsia="楷体_GB2312" w:hint="eastAsia"/>
          <w:b/>
          <w:sz w:val="44"/>
          <w:szCs w:val="44"/>
        </w:rPr>
        <w:t>（5）停用后学生端不再展示该房间，启用后恢复展示。</w:t>
      </w:r>
    </w:p>
    <w:p w14:paraId="1B3D68D0" w14:textId="77777777" w:rsidR="00B076A2" w:rsidRDefault="00B076A2">
      <w:pPr>
        <w:rPr>
          <w:rFonts w:ascii="楷体_GB2312" w:eastAsia="楷体_GB2312"/>
          <w:b/>
          <w:sz w:val="44"/>
          <w:szCs w:val="44"/>
        </w:rPr>
      </w:pPr>
    </w:p>
    <w:p w14:paraId="52C5A660" w14:textId="77777777" w:rsidR="00B076A2" w:rsidRDefault="00B076A2">
      <w:pPr>
        <w:rPr>
          <w:rFonts w:ascii="楷体_GB2312" w:eastAsia="楷体_GB2312" w:hint="eastAsia"/>
          <w:b/>
          <w:sz w:val="44"/>
          <w:szCs w:val="44"/>
        </w:rPr>
      </w:pPr>
      <w:r>
        <w:rPr>
          <w:rFonts w:ascii="楷体_GB2312" w:eastAsia="楷体_GB2312" w:hint="eastAsia"/>
          <w:b/>
          <w:sz w:val="44"/>
          <w:szCs w:val="44"/>
        </w:rPr>
        <w:t>4.4 黑名单与自动判违模块测试</w:t>
      </w:r>
    </w:p>
    <w:p w14:paraId="42CEF359"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测试内容：</w:t>
      </w:r>
    </w:p>
    <w:p w14:paraId="63A2ED3F" w14:textId="77777777" w:rsidR="00B076A2" w:rsidRDefault="00B076A2">
      <w:pPr>
        <w:rPr>
          <w:rFonts w:ascii="楷体_GB2312" w:eastAsia="楷体_GB2312" w:hint="eastAsia"/>
          <w:b/>
          <w:sz w:val="44"/>
          <w:szCs w:val="44"/>
        </w:rPr>
      </w:pPr>
      <w:r>
        <w:rPr>
          <w:rFonts w:ascii="楷体_GB2312" w:eastAsia="楷体_GB2312" w:hint="eastAsia"/>
          <w:b/>
          <w:sz w:val="44"/>
          <w:szCs w:val="44"/>
        </w:rPr>
        <w:t>（1）学生预约后故意不签到；</w:t>
      </w:r>
    </w:p>
    <w:p w14:paraId="1B44A42A" w14:textId="77777777" w:rsidR="00B076A2" w:rsidRDefault="00B076A2">
      <w:pPr>
        <w:rPr>
          <w:rFonts w:ascii="楷体_GB2312" w:eastAsia="楷体_GB2312" w:hint="eastAsia"/>
          <w:b/>
          <w:sz w:val="44"/>
          <w:szCs w:val="44"/>
        </w:rPr>
      </w:pPr>
      <w:r>
        <w:rPr>
          <w:rFonts w:ascii="楷体_GB2312" w:eastAsia="楷体_GB2312" w:hint="eastAsia"/>
          <w:b/>
          <w:sz w:val="44"/>
          <w:szCs w:val="44"/>
        </w:rPr>
        <w:t>（2）管理员执行逾期扫描；</w:t>
      </w:r>
    </w:p>
    <w:p w14:paraId="7B4AB163" w14:textId="77777777" w:rsidR="00B076A2" w:rsidRDefault="00B076A2">
      <w:pPr>
        <w:rPr>
          <w:rFonts w:ascii="楷体_GB2312" w:eastAsia="楷体_GB2312" w:hint="eastAsia"/>
          <w:b/>
          <w:sz w:val="44"/>
          <w:szCs w:val="44"/>
        </w:rPr>
      </w:pPr>
      <w:r>
        <w:rPr>
          <w:rFonts w:ascii="楷体_GB2312" w:eastAsia="楷体_GB2312" w:hint="eastAsia"/>
          <w:b/>
          <w:sz w:val="44"/>
          <w:szCs w:val="44"/>
        </w:rPr>
        <w:t>（3）等待定时任务自动扫描；</w:t>
      </w:r>
    </w:p>
    <w:p w14:paraId="16182806" w14:textId="77777777" w:rsidR="00B076A2" w:rsidRDefault="00B076A2">
      <w:pPr>
        <w:rPr>
          <w:rFonts w:ascii="楷体_GB2312" w:eastAsia="楷体_GB2312" w:hint="eastAsia"/>
          <w:b/>
          <w:sz w:val="44"/>
          <w:szCs w:val="44"/>
        </w:rPr>
      </w:pPr>
      <w:r>
        <w:rPr>
          <w:rFonts w:ascii="楷体_GB2312" w:eastAsia="楷体_GB2312" w:hint="eastAsia"/>
          <w:b/>
          <w:sz w:val="44"/>
          <w:szCs w:val="44"/>
        </w:rPr>
        <w:t>（4）检查预约状态是否改为违约；</w:t>
      </w:r>
    </w:p>
    <w:p w14:paraId="7DEF51CC" w14:textId="77777777" w:rsidR="00B076A2" w:rsidRDefault="00B076A2">
      <w:pPr>
        <w:rPr>
          <w:rFonts w:ascii="楷体_GB2312" w:eastAsia="楷体_GB2312" w:hint="eastAsia"/>
          <w:b/>
          <w:sz w:val="44"/>
          <w:szCs w:val="44"/>
        </w:rPr>
      </w:pPr>
      <w:r>
        <w:rPr>
          <w:rFonts w:ascii="楷体_GB2312" w:eastAsia="楷体_GB2312" w:hint="eastAsia"/>
          <w:b/>
          <w:sz w:val="44"/>
          <w:szCs w:val="44"/>
        </w:rPr>
        <w:t>（5）检查黑名单表是否新增记录；</w:t>
      </w:r>
    </w:p>
    <w:p w14:paraId="715AA5A6" w14:textId="77777777" w:rsidR="00B076A2" w:rsidRDefault="00B076A2">
      <w:pPr>
        <w:rPr>
          <w:rFonts w:ascii="楷体_GB2312" w:eastAsia="楷体_GB2312" w:hint="eastAsia"/>
          <w:b/>
          <w:sz w:val="44"/>
          <w:szCs w:val="44"/>
        </w:rPr>
      </w:pPr>
      <w:r>
        <w:rPr>
          <w:rFonts w:ascii="楷体_GB2312" w:eastAsia="楷体_GB2312" w:hint="eastAsia"/>
          <w:b/>
          <w:sz w:val="44"/>
          <w:szCs w:val="44"/>
        </w:rPr>
        <w:t>（6）检查学生端是否被禁止继续预约；</w:t>
      </w:r>
    </w:p>
    <w:p w14:paraId="1E89951E" w14:textId="77777777" w:rsidR="00B076A2" w:rsidRDefault="00B076A2">
      <w:pPr>
        <w:rPr>
          <w:rFonts w:ascii="楷体_GB2312" w:eastAsia="楷体_GB2312" w:hint="eastAsia"/>
          <w:b/>
          <w:sz w:val="44"/>
          <w:szCs w:val="44"/>
        </w:rPr>
      </w:pPr>
      <w:r>
        <w:rPr>
          <w:rFonts w:ascii="楷体_GB2312" w:eastAsia="楷体_GB2312" w:hint="eastAsia"/>
          <w:b/>
          <w:sz w:val="44"/>
          <w:szCs w:val="44"/>
        </w:rPr>
        <w:t>（7）管理员解除黑名单后是否可恢复预约。</w:t>
      </w:r>
    </w:p>
    <w:p w14:paraId="35E17AA4" w14:textId="77777777" w:rsidR="00B076A2" w:rsidRDefault="00B076A2">
      <w:pPr>
        <w:rPr>
          <w:rFonts w:ascii="楷体_GB2312" w:eastAsia="楷体_GB2312"/>
          <w:b/>
          <w:sz w:val="44"/>
          <w:szCs w:val="44"/>
        </w:rPr>
      </w:pPr>
    </w:p>
    <w:p w14:paraId="525A0DE5"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测试结果：</w:t>
      </w:r>
    </w:p>
    <w:p w14:paraId="52D17939" w14:textId="77777777" w:rsidR="00B076A2" w:rsidRDefault="00B076A2">
      <w:pPr>
        <w:rPr>
          <w:rFonts w:ascii="楷体_GB2312" w:eastAsia="楷体_GB2312" w:hint="eastAsia"/>
          <w:b/>
          <w:sz w:val="44"/>
          <w:szCs w:val="44"/>
        </w:rPr>
      </w:pPr>
      <w:r>
        <w:rPr>
          <w:rFonts w:ascii="楷体_GB2312" w:eastAsia="楷体_GB2312" w:hint="eastAsia"/>
          <w:b/>
          <w:sz w:val="44"/>
          <w:szCs w:val="44"/>
        </w:rPr>
        <w:t>（1）超过签到截止时间的待签到预约会被正确判为违约；</w:t>
      </w:r>
    </w:p>
    <w:p w14:paraId="15915EBF" w14:textId="77777777" w:rsidR="00B076A2" w:rsidRDefault="00B076A2">
      <w:pPr>
        <w:rPr>
          <w:rFonts w:ascii="楷体_GB2312" w:eastAsia="楷体_GB2312" w:hint="eastAsia"/>
          <w:b/>
          <w:sz w:val="44"/>
          <w:szCs w:val="44"/>
        </w:rPr>
      </w:pPr>
      <w:r>
        <w:rPr>
          <w:rFonts w:ascii="楷体_GB2312" w:eastAsia="楷体_GB2312" w:hint="eastAsia"/>
          <w:b/>
          <w:sz w:val="44"/>
          <w:szCs w:val="44"/>
        </w:rPr>
        <w:t>（2）系统会自动写入黑名单记录；</w:t>
      </w:r>
    </w:p>
    <w:p w14:paraId="7F6CA1E0" w14:textId="77777777" w:rsidR="00B076A2" w:rsidRDefault="00B076A2">
      <w:pPr>
        <w:rPr>
          <w:rFonts w:ascii="楷体_GB2312" w:eastAsia="楷体_GB2312" w:hint="eastAsia"/>
          <w:b/>
          <w:sz w:val="44"/>
          <w:szCs w:val="44"/>
        </w:rPr>
      </w:pPr>
      <w:r>
        <w:rPr>
          <w:rFonts w:ascii="楷体_GB2312" w:eastAsia="楷体_GB2312" w:hint="eastAsia"/>
          <w:b/>
          <w:sz w:val="44"/>
          <w:szCs w:val="44"/>
        </w:rPr>
        <w:t>（3）被封禁的学生无法再次预约；</w:t>
      </w:r>
    </w:p>
    <w:p w14:paraId="4261F972" w14:textId="77777777" w:rsidR="00B076A2" w:rsidRDefault="00B076A2">
      <w:pPr>
        <w:rPr>
          <w:rFonts w:ascii="楷体_GB2312" w:eastAsia="楷体_GB2312" w:hint="eastAsia"/>
          <w:b/>
          <w:sz w:val="44"/>
          <w:szCs w:val="44"/>
        </w:rPr>
      </w:pPr>
      <w:r>
        <w:rPr>
          <w:rFonts w:ascii="楷体_GB2312" w:eastAsia="楷体_GB2312" w:hint="eastAsia"/>
          <w:b/>
          <w:sz w:val="44"/>
          <w:szCs w:val="44"/>
        </w:rPr>
        <w:t>（4）解除封禁后学生可恢复正常预约；</w:t>
      </w:r>
    </w:p>
    <w:p w14:paraId="23066E35" w14:textId="77777777" w:rsidR="00B076A2" w:rsidRDefault="00B076A2">
      <w:pPr>
        <w:rPr>
          <w:rFonts w:ascii="楷体_GB2312" w:eastAsia="楷体_GB2312" w:hint="eastAsia"/>
          <w:b/>
          <w:sz w:val="44"/>
          <w:szCs w:val="44"/>
        </w:rPr>
      </w:pPr>
      <w:r>
        <w:rPr>
          <w:rFonts w:ascii="楷体_GB2312" w:eastAsia="楷体_GB2312" w:hint="eastAsia"/>
          <w:b/>
          <w:sz w:val="44"/>
          <w:szCs w:val="44"/>
        </w:rPr>
        <w:t>（5）说明自动判违链路完整可用。</w:t>
      </w:r>
    </w:p>
    <w:p w14:paraId="560309EB" w14:textId="77777777" w:rsidR="00B076A2" w:rsidRDefault="00B076A2">
      <w:pPr>
        <w:rPr>
          <w:rFonts w:ascii="楷体_GB2312" w:eastAsia="楷体_GB2312"/>
          <w:b/>
          <w:sz w:val="44"/>
          <w:szCs w:val="44"/>
        </w:rPr>
      </w:pPr>
    </w:p>
    <w:p w14:paraId="1EF21AEF" w14:textId="77777777" w:rsidR="00B076A2" w:rsidRDefault="00B076A2">
      <w:pPr>
        <w:rPr>
          <w:rFonts w:ascii="楷体_GB2312" w:eastAsia="楷体_GB2312" w:hint="eastAsia"/>
          <w:b/>
          <w:sz w:val="44"/>
          <w:szCs w:val="44"/>
        </w:rPr>
      </w:pPr>
      <w:r>
        <w:rPr>
          <w:rFonts w:ascii="楷体_GB2312" w:eastAsia="楷体_GB2312" w:hint="eastAsia"/>
          <w:b/>
          <w:sz w:val="44"/>
          <w:szCs w:val="44"/>
        </w:rPr>
        <w:t>4.5 学生删除与预约释放模块测试</w:t>
      </w:r>
    </w:p>
    <w:p w14:paraId="1F6A9035"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测试内容：</w:t>
      </w:r>
    </w:p>
    <w:p w14:paraId="49D311E8" w14:textId="77777777" w:rsidR="00B076A2" w:rsidRDefault="00B076A2">
      <w:pPr>
        <w:rPr>
          <w:rFonts w:ascii="楷体_GB2312" w:eastAsia="楷体_GB2312" w:hint="eastAsia"/>
          <w:b/>
          <w:sz w:val="44"/>
          <w:szCs w:val="44"/>
        </w:rPr>
      </w:pPr>
      <w:r>
        <w:rPr>
          <w:rFonts w:ascii="楷体_GB2312" w:eastAsia="楷体_GB2312" w:hint="eastAsia"/>
          <w:b/>
          <w:sz w:val="44"/>
          <w:szCs w:val="44"/>
        </w:rPr>
        <w:t>（1）删除只有历史预约记录的学生；</w:t>
      </w:r>
    </w:p>
    <w:p w14:paraId="05B29A77" w14:textId="77777777" w:rsidR="00B076A2" w:rsidRDefault="00B076A2">
      <w:pPr>
        <w:rPr>
          <w:rFonts w:ascii="楷体_GB2312" w:eastAsia="楷体_GB2312" w:hint="eastAsia"/>
          <w:b/>
          <w:sz w:val="44"/>
          <w:szCs w:val="44"/>
        </w:rPr>
      </w:pPr>
      <w:r>
        <w:rPr>
          <w:rFonts w:ascii="楷体_GB2312" w:eastAsia="楷体_GB2312" w:hint="eastAsia"/>
          <w:b/>
          <w:sz w:val="44"/>
          <w:szCs w:val="44"/>
        </w:rPr>
        <w:t>（2）删除有未来预约的学生；</w:t>
      </w:r>
    </w:p>
    <w:p w14:paraId="35182A18" w14:textId="77777777" w:rsidR="00B076A2" w:rsidRDefault="00B076A2">
      <w:pPr>
        <w:rPr>
          <w:rFonts w:ascii="楷体_GB2312" w:eastAsia="楷体_GB2312" w:hint="eastAsia"/>
          <w:b/>
          <w:sz w:val="44"/>
          <w:szCs w:val="44"/>
        </w:rPr>
      </w:pPr>
      <w:r>
        <w:rPr>
          <w:rFonts w:ascii="楷体_GB2312" w:eastAsia="楷体_GB2312" w:hint="eastAsia"/>
          <w:b/>
          <w:sz w:val="44"/>
          <w:szCs w:val="44"/>
        </w:rPr>
        <w:t>（3）删除有未来预约时是否出现二次确认；</w:t>
      </w:r>
    </w:p>
    <w:p w14:paraId="3AC6C8DE" w14:textId="77777777" w:rsidR="00B076A2" w:rsidRDefault="00B076A2">
      <w:pPr>
        <w:rPr>
          <w:rFonts w:ascii="楷体_GB2312" w:eastAsia="楷体_GB2312" w:hint="eastAsia"/>
          <w:b/>
          <w:sz w:val="44"/>
          <w:szCs w:val="44"/>
        </w:rPr>
      </w:pPr>
      <w:r>
        <w:rPr>
          <w:rFonts w:ascii="楷体_GB2312" w:eastAsia="楷体_GB2312" w:hint="eastAsia"/>
          <w:b/>
          <w:sz w:val="44"/>
          <w:szCs w:val="44"/>
        </w:rPr>
        <w:t>（4）确认删除后，该学生未来预约是否被取消；</w:t>
      </w:r>
    </w:p>
    <w:p w14:paraId="72A7FFBC" w14:textId="77777777" w:rsidR="00B076A2" w:rsidRDefault="00B076A2">
      <w:pPr>
        <w:rPr>
          <w:rFonts w:ascii="楷体_GB2312" w:eastAsia="楷体_GB2312" w:hint="eastAsia"/>
          <w:b/>
          <w:sz w:val="44"/>
          <w:szCs w:val="44"/>
        </w:rPr>
      </w:pPr>
      <w:r>
        <w:rPr>
          <w:rFonts w:ascii="楷体_GB2312" w:eastAsia="楷体_GB2312" w:hint="eastAsia"/>
          <w:b/>
          <w:sz w:val="44"/>
          <w:szCs w:val="44"/>
        </w:rPr>
        <w:t>（5）原先占用的座位是否重新变为可预约。</w:t>
      </w:r>
    </w:p>
    <w:p w14:paraId="62F83C8E" w14:textId="77777777" w:rsidR="00B076A2" w:rsidRDefault="00B076A2">
      <w:pPr>
        <w:rPr>
          <w:rFonts w:ascii="楷体_GB2312" w:eastAsia="楷体_GB2312"/>
          <w:b/>
          <w:sz w:val="44"/>
          <w:szCs w:val="44"/>
        </w:rPr>
      </w:pPr>
    </w:p>
    <w:p w14:paraId="49CF2464" w14:textId="77777777" w:rsidR="00B076A2" w:rsidRDefault="00B076A2">
      <w:pPr>
        <w:rPr>
          <w:rFonts w:ascii="楷体_GB2312" w:eastAsia="楷体_GB2312" w:hint="eastAsia"/>
          <w:b/>
          <w:sz w:val="44"/>
          <w:szCs w:val="44"/>
        </w:rPr>
      </w:pPr>
      <w:r>
        <w:rPr>
          <w:rFonts w:ascii="楷体_GB2312" w:eastAsia="楷体_GB2312" w:hint="eastAsia"/>
          <w:b/>
          <w:sz w:val="44"/>
          <w:szCs w:val="44"/>
        </w:rPr>
        <w:t>测试结果：</w:t>
      </w:r>
    </w:p>
    <w:p w14:paraId="549E149C" w14:textId="77777777" w:rsidR="00B076A2" w:rsidRDefault="00B076A2">
      <w:pPr>
        <w:rPr>
          <w:rFonts w:ascii="楷体_GB2312" w:eastAsia="楷体_GB2312" w:hint="eastAsia"/>
          <w:b/>
          <w:sz w:val="44"/>
          <w:szCs w:val="44"/>
        </w:rPr>
      </w:pPr>
      <w:r>
        <w:rPr>
          <w:rFonts w:ascii="楷体_GB2312" w:eastAsia="楷体_GB2312" w:hint="eastAsia"/>
          <w:b/>
          <w:sz w:val="44"/>
          <w:szCs w:val="44"/>
        </w:rPr>
        <w:t>（1）只有历史记录的学生可以直接删除；</w:t>
      </w:r>
    </w:p>
    <w:p w14:paraId="6987D098" w14:textId="77777777" w:rsidR="00B076A2" w:rsidRDefault="00B076A2">
      <w:pPr>
        <w:rPr>
          <w:rFonts w:ascii="楷体_GB2312" w:eastAsia="楷体_GB2312" w:hint="eastAsia"/>
          <w:b/>
          <w:sz w:val="44"/>
          <w:szCs w:val="44"/>
        </w:rPr>
      </w:pPr>
      <w:r>
        <w:rPr>
          <w:rFonts w:ascii="楷体_GB2312" w:eastAsia="楷体_GB2312" w:hint="eastAsia"/>
          <w:b/>
          <w:sz w:val="44"/>
          <w:szCs w:val="44"/>
        </w:rPr>
        <w:t>（2）存在未来预约的学生第一次删除时会收到确认提示；</w:t>
      </w:r>
    </w:p>
    <w:p w14:paraId="15A509BF" w14:textId="77777777" w:rsidR="00B076A2" w:rsidRDefault="00B076A2">
      <w:pPr>
        <w:rPr>
          <w:rFonts w:ascii="楷体_GB2312" w:eastAsia="楷体_GB2312" w:hint="eastAsia"/>
          <w:b/>
          <w:sz w:val="44"/>
          <w:szCs w:val="44"/>
        </w:rPr>
      </w:pPr>
      <w:r>
        <w:rPr>
          <w:rFonts w:ascii="楷体_GB2312" w:eastAsia="楷体_GB2312" w:hint="eastAsia"/>
          <w:b/>
          <w:sz w:val="44"/>
          <w:szCs w:val="44"/>
        </w:rPr>
        <w:t>（3）确认删除后，系统会自动取消这些未来预约；</w:t>
      </w:r>
    </w:p>
    <w:p w14:paraId="2B5BCB04" w14:textId="77777777" w:rsidR="00B076A2" w:rsidRDefault="00B076A2">
      <w:pPr>
        <w:rPr>
          <w:rFonts w:ascii="楷体_GB2312" w:eastAsia="楷体_GB2312" w:hint="eastAsia"/>
          <w:b/>
          <w:sz w:val="44"/>
          <w:szCs w:val="44"/>
        </w:rPr>
      </w:pPr>
      <w:r>
        <w:rPr>
          <w:rFonts w:ascii="楷体_GB2312" w:eastAsia="楷体_GB2312" w:hint="eastAsia"/>
          <w:b/>
          <w:sz w:val="44"/>
          <w:szCs w:val="44"/>
        </w:rPr>
        <w:t>（4）原占用座位会重新释放，学生端可再次预约；</w:t>
      </w:r>
    </w:p>
    <w:p w14:paraId="2FDF1CDF" w14:textId="77777777" w:rsidR="00B076A2" w:rsidRDefault="00B076A2">
      <w:pPr>
        <w:rPr>
          <w:rFonts w:ascii="楷体_GB2312" w:eastAsia="楷体_GB2312" w:hint="eastAsia"/>
          <w:b/>
          <w:sz w:val="44"/>
          <w:szCs w:val="44"/>
        </w:rPr>
      </w:pPr>
      <w:r>
        <w:rPr>
          <w:rFonts w:ascii="楷体_GB2312" w:eastAsia="楷体_GB2312" w:hint="eastAsia"/>
          <w:b/>
          <w:sz w:val="44"/>
          <w:szCs w:val="44"/>
        </w:rPr>
        <w:t>（5）说明学生删除逻辑和预约资源释放逻辑已形成闭环。</w:t>
      </w:r>
    </w:p>
    <w:p w14:paraId="0A12B6B3" w14:textId="77777777" w:rsidR="00B076A2" w:rsidRDefault="00B076A2">
      <w:pPr>
        <w:rPr>
          <w:rFonts w:ascii="楷体_GB2312" w:eastAsia="楷体_GB2312"/>
          <w:b/>
          <w:sz w:val="44"/>
          <w:szCs w:val="44"/>
        </w:rPr>
      </w:pPr>
    </w:p>
    <w:p w14:paraId="5A4EF072" w14:textId="77777777" w:rsidR="00B076A2" w:rsidRDefault="00B076A2">
      <w:pPr>
        <w:rPr>
          <w:rFonts w:ascii="楷体_GB2312" w:eastAsia="楷体_GB2312" w:hint="eastAsia"/>
          <w:b/>
          <w:sz w:val="44"/>
          <w:szCs w:val="44"/>
        </w:rPr>
      </w:pPr>
      <w:r>
        <w:rPr>
          <w:rFonts w:ascii="楷体_GB2312" w:eastAsia="楷体_GB2312" w:hint="eastAsia"/>
          <w:b/>
          <w:sz w:val="44"/>
          <w:szCs w:val="44"/>
        </w:rPr>
        <w:t>5 设计体会与小结</w:t>
      </w:r>
    </w:p>
    <w:p w14:paraId="255321CC" w14:textId="77777777" w:rsidR="00B076A2" w:rsidRDefault="00B076A2">
      <w:pPr>
        <w:rPr>
          <w:rFonts w:ascii="楷体_GB2312" w:eastAsia="楷体_GB2312" w:hint="eastAsia"/>
          <w:b/>
          <w:sz w:val="44"/>
          <w:szCs w:val="44"/>
        </w:rPr>
      </w:pPr>
      <w:r>
        <w:rPr>
          <w:rFonts w:ascii="楷体_GB2312" w:eastAsia="楷体_GB2312" w:hint="eastAsia"/>
          <w:b/>
          <w:sz w:val="44"/>
          <w:szCs w:val="44"/>
        </w:rPr>
        <w:t>通过本次课程设计，我对数据库系统从需求分析到落地实现的全过程有了更完整的理解。以前在课堂中更多接触的是数据库表、SQL 语句和范式等静态知识，而在实际项目中，我需要把这些知识转化成真正可运行的系统，这使我更加理解“数据库设计不仅是建表，更是业务规则建模”的含义。</w:t>
      </w:r>
    </w:p>
    <w:p w14:paraId="370274E4" w14:textId="77777777" w:rsidR="00B076A2" w:rsidRDefault="00B076A2">
      <w:pPr>
        <w:rPr>
          <w:rFonts w:ascii="楷体_GB2312" w:eastAsia="楷体_GB2312"/>
          <w:b/>
          <w:sz w:val="44"/>
          <w:szCs w:val="44"/>
        </w:rPr>
      </w:pPr>
    </w:p>
    <w:p w14:paraId="02BD2140" w14:textId="77777777" w:rsidR="00B076A2" w:rsidRDefault="00B076A2">
      <w:pPr>
        <w:rPr>
          <w:rFonts w:ascii="楷体_GB2312" w:eastAsia="楷体_GB2312" w:hint="eastAsia"/>
          <w:b/>
          <w:sz w:val="44"/>
          <w:szCs w:val="44"/>
        </w:rPr>
      </w:pPr>
      <w:r>
        <w:rPr>
          <w:rFonts w:ascii="楷体_GB2312" w:eastAsia="楷体_GB2312" w:hint="eastAsia"/>
          <w:b/>
          <w:sz w:val="44"/>
          <w:szCs w:val="44"/>
        </w:rPr>
        <w:t>在本项目中，我最大的收获主要体现在以下几个方面：</w:t>
      </w:r>
    </w:p>
    <w:p w14:paraId="2AB45E3E" w14:textId="77777777" w:rsidR="00B076A2" w:rsidRDefault="00B076A2">
      <w:pPr>
        <w:rPr>
          <w:rFonts w:ascii="楷体_GB2312" w:eastAsia="楷体_GB2312" w:hint="eastAsia"/>
          <w:b/>
          <w:sz w:val="44"/>
          <w:szCs w:val="44"/>
        </w:rPr>
      </w:pPr>
      <w:r>
        <w:rPr>
          <w:rFonts w:ascii="楷体_GB2312" w:eastAsia="楷体_GB2312" w:hint="eastAsia"/>
          <w:b/>
          <w:sz w:val="44"/>
          <w:szCs w:val="44"/>
        </w:rPr>
        <w:t>（1）进一步掌握了数据库建模方法，能够围绕业务对象抽取实体并建立联系；</w:t>
      </w:r>
    </w:p>
    <w:p w14:paraId="0C961993" w14:textId="77777777" w:rsidR="00B076A2" w:rsidRDefault="00B076A2">
      <w:pPr>
        <w:rPr>
          <w:rFonts w:ascii="楷体_GB2312" w:eastAsia="楷体_GB2312" w:hint="eastAsia"/>
          <w:b/>
          <w:sz w:val="44"/>
          <w:szCs w:val="44"/>
        </w:rPr>
      </w:pPr>
      <w:r>
        <w:rPr>
          <w:rFonts w:ascii="楷体_GB2312" w:eastAsia="楷体_GB2312" w:hint="eastAsia"/>
          <w:b/>
          <w:sz w:val="44"/>
          <w:szCs w:val="44"/>
        </w:rPr>
        <w:t>（2）学会了将业务规则映射为数据库查询条件和状态流转逻辑；</w:t>
      </w:r>
    </w:p>
    <w:p w14:paraId="79C4C4BE" w14:textId="77777777" w:rsidR="00B076A2" w:rsidRDefault="00B076A2">
      <w:pPr>
        <w:rPr>
          <w:rFonts w:ascii="楷体_GB2312" w:eastAsia="楷体_GB2312" w:hint="eastAsia"/>
          <w:b/>
          <w:sz w:val="44"/>
          <w:szCs w:val="44"/>
        </w:rPr>
      </w:pPr>
      <w:r>
        <w:rPr>
          <w:rFonts w:ascii="楷体_GB2312" w:eastAsia="楷体_GB2312" w:hint="eastAsia"/>
          <w:b/>
          <w:sz w:val="44"/>
          <w:szCs w:val="44"/>
        </w:rPr>
        <w:t>（3）理解了前后端分离项目中接口设计、权限控制和页面交互的基本思路；</w:t>
      </w:r>
    </w:p>
    <w:p w14:paraId="3977480C" w14:textId="77777777" w:rsidR="00B076A2" w:rsidRDefault="00B076A2">
      <w:pPr>
        <w:rPr>
          <w:rFonts w:ascii="楷体_GB2312" w:eastAsia="楷体_GB2312" w:hint="eastAsia"/>
          <w:b/>
          <w:sz w:val="44"/>
          <w:szCs w:val="44"/>
        </w:rPr>
      </w:pPr>
      <w:r>
        <w:rPr>
          <w:rFonts w:ascii="楷体_GB2312" w:eastAsia="楷体_GB2312" w:hint="eastAsia"/>
          <w:b/>
          <w:sz w:val="44"/>
          <w:szCs w:val="44"/>
        </w:rPr>
        <w:t>（4）认识到系统测试的重要性，很多问题都是在实际演示过程中逐步暴露并修正的；</w:t>
      </w:r>
    </w:p>
    <w:p w14:paraId="4CBCA90E" w14:textId="77777777" w:rsidR="00B076A2" w:rsidRDefault="00B076A2">
      <w:pPr>
        <w:rPr>
          <w:rFonts w:ascii="楷体_GB2312" w:eastAsia="楷体_GB2312" w:hint="eastAsia"/>
          <w:b/>
          <w:sz w:val="44"/>
          <w:szCs w:val="44"/>
        </w:rPr>
      </w:pPr>
      <w:r>
        <w:rPr>
          <w:rFonts w:ascii="楷体_GB2312" w:eastAsia="楷体_GB2312" w:hint="eastAsia"/>
          <w:b/>
          <w:sz w:val="44"/>
          <w:szCs w:val="44"/>
        </w:rPr>
        <w:t>（5）提高了文档整理能力，能够按照课程设计模板对项目进行系统性总结。</w:t>
      </w:r>
    </w:p>
    <w:p w14:paraId="48CEB7FF" w14:textId="77777777" w:rsidR="00B076A2" w:rsidRDefault="00B076A2">
      <w:pPr>
        <w:rPr>
          <w:rFonts w:ascii="楷体_GB2312" w:eastAsia="楷体_GB2312"/>
          <w:b/>
          <w:sz w:val="44"/>
          <w:szCs w:val="44"/>
        </w:rPr>
      </w:pPr>
    </w:p>
    <w:p w14:paraId="5F6F3045" w14:textId="77777777" w:rsidR="00B076A2" w:rsidRDefault="00B076A2">
      <w:pPr>
        <w:rPr>
          <w:rFonts w:ascii="楷体_GB2312" w:eastAsia="楷体_GB2312" w:hint="eastAsia"/>
          <w:b/>
          <w:sz w:val="44"/>
          <w:szCs w:val="44"/>
        </w:rPr>
      </w:pPr>
      <w:r>
        <w:rPr>
          <w:rFonts w:ascii="楷体_GB2312" w:eastAsia="楷体_GB2312" w:hint="eastAsia"/>
          <w:b/>
          <w:sz w:val="44"/>
          <w:szCs w:val="44"/>
        </w:rPr>
        <w:t>当然，系统仍有可以继续完善的地方。例如：</w:t>
      </w:r>
    </w:p>
    <w:p w14:paraId="3A55E07C" w14:textId="77777777" w:rsidR="00B076A2" w:rsidRDefault="00B076A2">
      <w:pPr>
        <w:rPr>
          <w:rFonts w:ascii="楷体_GB2312" w:eastAsia="楷体_GB2312" w:hint="eastAsia"/>
          <w:b/>
          <w:sz w:val="44"/>
          <w:szCs w:val="44"/>
        </w:rPr>
      </w:pPr>
      <w:r>
        <w:rPr>
          <w:rFonts w:ascii="楷体_GB2312" w:eastAsia="楷体_GB2312" w:hint="eastAsia"/>
          <w:b/>
          <w:sz w:val="44"/>
          <w:szCs w:val="44"/>
        </w:rPr>
        <w:t>（1）可以增加统计报表，如自习室利用率、学生违约次数排行等；</w:t>
      </w:r>
    </w:p>
    <w:p w14:paraId="74A0A1CA" w14:textId="77777777" w:rsidR="00B076A2" w:rsidRDefault="00B076A2">
      <w:pPr>
        <w:rPr>
          <w:rFonts w:ascii="楷体_GB2312" w:eastAsia="楷体_GB2312" w:hint="eastAsia"/>
          <w:b/>
          <w:sz w:val="44"/>
          <w:szCs w:val="44"/>
        </w:rPr>
      </w:pPr>
      <w:r>
        <w:rPr>
          <w:rFonts w:ascii="楷体_GB2312" w:eastAsia="楷体_GB2312" w:hint="eastAsia"/>
          <w:b/>
          <w:sz w:val="44"/>
          <w:szCs w:val="44"/>
        </w:rPr>
        <w:t>（2）可以增加更细粒度的封禁策略，如累计多次违约自动延长封禁时间；</w:t>
      </w:r>
    </w:p>
    <w:p w14:paraId="2A99AE55" w14:textId="77777777" w:rsidR="00B076A2" w:rsidRDefault="00B076A2">
      <w:pPr>
        <w:rPr>
          <w:rFonts w:ascii="楷体_GB2312" w:eastAsia="楷体_GB2312" w:hint="eastAsia"/>
          <w:b/>
          <w:sz w:val="44"/>
          <w:szCs w:val="44"/>
        </w:rPr>
      </w:pPr>
      <w:r>
        <w:rPr>
          <w:rFonts w:ascii="楷体_GB2312" w:eastAsia="楷体_GB2312" w:hint="eastAsia"/>
          <w:b/>
          <w:sz w:val="44"/>
          <w:szCs w:val="44"/>
        </w:rPr>
        <w:t>（3）可以进一步美化前端界面，并加入更多操作提示；</w:t>
      </w:r>
    </w:p>
    <w:p w14:paraId="76CC838F" w14:textId="77777777" w:rsidR="00B076A2" w:rsidRDefault="00B076A2">
      <w:pPr>
        <w:rPr>
          <w:rFonts w:ascii="楷体_GB2312" w:eastAsia="楷体_GB2312" w:hint="eastAsia"/>
          <w:b/>
          <w:sz w:val="44"/>
          <w:szCs w:val="44"/>
        </w:rPr>
      </w:pPr>
      <w:r>
        <w:rPr>
          <w:rFonts w:ascii="楷体_GB2312" w:eastAsia="楷体_GB2312" w:hint="eastAsia"/>
          <w:b/>
          <w:sz w:val="44"/>
          <w:szCs w:val="44"/>
        </w:rPr>
        <w:t>（4）可以将密码改为加密存储，以提高安全性；</w:t>
      </w:r>
    </w:p>
    <w:p w14:paraId="13C51466" w14:textId="77777777" w:rsidR="00B076A2" w:rsidRDefault="00B076A2">
      <w:pPr>
        <w:rPr>
          <w:rFonts w:ascii="楷体_GB2312" w:eastAsia="楷体_GB2312" w:hint="eastAsia"/>
          <w:b/>
          <w:sz w:val="44"/>
          <w:szCs w:val="44"/>
        </w:rPr>
      </w:pPr>
      <w:r>
        <w:rPr>
          <w:rFonts w:ascii="楷体_GB2312" w:eastAsia="楷体_GB2312" w:hint="eastAsia"/>
          <w:b/>
          <w:sz w:val="44"/>
          <w:szCs w:val="44"/>
        </w:rPr>
        <w:t>（5）可以增加单元测试和接口自动化测试，提升系统工程化程度。</w:t>
      </w:r>
    </w:p>
    <w:p w14:paraId="0C799B7D" w14:textId="77777777" w:rsidR="00B076A2" w:rsidRDefault="00B076A2">
      <w:pPr>
        <w:rPr>
          <w:rFonts w:ascii="楷体_GB2312" w:eastAsia="楷体_GB2312"/>
          <w:b/>
          <w:sz w:val="44"/>
          <w:szCs w:val="44"/>
        </w:rPr>
      </w:pPr>
    </w:p>
    <w:p w14:paraId="0B1506BF" w14:textId="77777777" w:rsidR="00B076A2" w:rsidRDefault="00B076A2">
      <w:pPr>
        <w:rPr>
          <w:rFonts w:ascii="楷体_GB2312" w:eastAsia="楷体_GB2312" w:hint="eastAsia"/>
          <w:b/>
          <w:sz w:val="44"/>
          <w:szCs w:val="44"/>
        </w:rPr>
      </w:pPr>
      <w:r>
        <w:rPr>
          <w:rFonts w:ascii="楷体_GB2312" w:eastAsia="楷体_GB2312" w:hint="eastAsia"/>
          <w:b/>
          <w:sz w:val="44"/>
          <w:szCs w:val="44"/>
        </w:rPr>
        <w:t>总体来看，本次课程设计较好地完成了“数据库原理及应用课程设计”的目标。系统实现了较完整的业务流程，数据库结构较清晰，界面交互较直观，具备课程设计可交付的基本质量。</w:t>
      </w:r>
    </w:p>
    <w:p w14:paraId="51770B7D" w14:textId="77777777" w:rsidR="00B076A2" w:rsidRDefault="00B076A2">
      <w:pPr>
        <w:rPr>
          <w:rFonts w:ascii="楷体_GB2312" w:eastAsia="楷体_GB2312"/>
          <w:b/>
          <w:sz w:val="44"/>
          <w:szCs w:val="44"/>
        </w:rPr>
      </w:pPr>
    </w:p>
    <w:p w14:paraId="3283C119" w14:textId="77777777" w:rsidR="00B076A2" w:rsidRDefault="00B076A2">
      <w:pPr>
        <w:rPr>
          <w:rFonts w:ascii="楷体_GB2312" w:eastAsia="楷体_GB2312" w:hint="eastAsia"/>
          <w:b/>
          <w:sz w:val="44"/>
          <w:szCs w:val="44"/>
        </w:rPr>
      </w:pPr>
      <w:r>
        <w:rPr>
          <w:rFonts w:ascii="楷体_GB2312" w:eastAsia="楷体_GB2312" w:hint="eastAsia"/>
          <w:b/>
          <w:sz w:val="44"/>
          <w:szCs w:val="44"/>
        </w:rPr>
        <w:t>6 参考文献</w:t>
      </w:r>
    </w:p>
    <w:p w14:paraId="53414138" w14:textId="77777777" w:rsidR="00B076A2" w:rsidRDefault="00B076A2">
      <w:pPr>
        <w:rPr>
          <w:rFonts w:ascii="楷体_GB2312" w:eastAsia="楷体_GB2312" w:hint="eastAsia"/>
          <w:b/>
          <w:sz w:val="44"/>
          <w:szCs w:val="44"/>
        </w:rPr>
      </w:pPr>
      <w:r>
        <w:rPr>
          <w:rFonts w:ascii="楷体_GB2312" w:eastAsia="楷体_GB2312" w:hint="eastAsia"/>
          <w:b/>
          <w:sz w:val="44"/>
          <w:szCs w:val="44"/>
        </w:rPr>
        <w:t>[1] 王珊, 萨师煊. 数据库系统概论（第六版）. 北京: 高等教育出版社, 2024.</w:t>
      </w:r>
    </w:p>
    <w:p w14:paraId="22F36EDA" w14:textId="77777777" w:rsidR="00B076A2" w:rsidRDefault="00B076A2">
      <w:pPr>
        <w:rPr>
          <w:rFonts w:ascii="楷体_GB2312" w:eastAsia="楷体_GB2312" w:hint="eastAsia"/>
          <w:b/>
          <w:sz w:val="44"/>
          <w:szCs w:val="44"/>
        </w:rPr>
      </w:pPr>
      <w:r>
        <w:rPr>
          <w:rFonts w:ascii="楷体_GB2312" w:eastAsia="楷体_GB2312" w:hint="eastAsia"/>
          <w:b/>
          <w:sz w:val="44"/>
          <w:szCs w:val="44"/>
        </w:rPr>
        <w:t>[2] 陈志泊. 数据库原理及应用教程. 北京: 清华大学出版社.</w:t>
      </w:r>
    </w:p>
    <w:p w14:paraId="752EB6A6" w14:textId="77777777" w:rsidR="00B076A2" w:rsidRDefault="00B076A2">
      <w:pPr>
        <w:rPr>
          <w:rFonts w:ascii="楷体_GB2312" w:eastAsia="楷体_GB2312" w:hint="eastAsia"/>
          <w:b/>
          <w:sz w:val="44"/>
          <w:szCs w:val="44"/>
        </w:rPr>
      </w:pPr>
      <w:r>
        <w:rPr>
          <w:rFonts w:ascii="楷体_GB2312" w:eastAsia="楷体_GB2312" w:hint="eastAsia"/>
          <w:b/>
          <w:sz w:val="44"/>
          <w:szCs w:val="44"/>
        </w:rPr>
        <w:t>[3] Spring Boot 官方文档. https://spring.io/projects/spring-boot</w:t>
      </w:r>
    </w:p>
    <w:p w14:paraId="5E3C1DD6" w14:textId="77777777" w:rsidR="00B076A2" w:rsidRDefault="00B076A2">
      <w:pPr>
        <w:rPr>
          <w:rFonts w:ascii="楷体_GB2312" w:eastAsia="楷体_GB2312" w:hint="eastAsia"/>
          <w:b/>
          <w:sz w:val="44"/>
          <w:szCs w:val="44"/>
        </w:rPr>
      </w:pPr>
      <w:r>
        <w:rPr>
          <w:rFonts w:ascii="楷体_GB2312" w:eastAsia="楷体_GB2312" w:hint="eastAsia"/>
          <w:b/>
          <w:sz w:val="44"/>
          <w:szCs w:val="44"/>
        </w:rPr>
        <w:t>[4] MyBatis-Plus 官方文档. https://baomidou.com/</w:t>
      </w:r>
    </w:p>
    <w:p w14:paraId="280EDD00" w14:textId="77777777" w:rsidR="00B076A2" w:rsidRDefault="00B076A2">
      <w:pPr>
        <w:rPr>
          <w:rFonts w:ascii="楷体_GB2312" w:eastAsia="楷体_GB2312" w:hint="eastAsia"/>
          <w:b/>
          <w:sz w:val="44"/>
          <w:szCs w:val="44"/>
        </w:rPr>
      </w:pPr>
      <w:r>
        <w:rPr>
          <w:rFonts w:ascii="楷体_GB2312" w:eastAsia="楷体_GB2312" w:hint="eastAsia"/>
          <w:b/>
          <w:sz w:val="44"/>
          <w:szCs w:val="44"/>
        </w:rPr>
        <w:t>[5] Vue 3 官方文档. https://cn.vuejs.org/</w:t>
      </w:r>
    </w:p>
    <w:p w14:paraId="410FB8E0" w14:textId="77777777" w:rsidR="00B076A2" w:rsidRDefault="00B076A2">
      <w:pPr>
        <w:rPr>
          <w:rFonts w:ascii="楷体_GB2312" w:eastAsia="楷体_GB2312" w:hint="eastAsia"/>
          <w:b/>
          <w:sz w:val="44"/>
          <w:szCs w:val="44"/>
        </w:rPr>
      </w:pPr>
      <w:r>
        <w:rPr>
          <w:rFonts w:ascii="楷体_GB2312" w:eastAsia="楷体_GB2312"/>
          <w:b/>
          <w:sz w:val="44"/>
          <w:szCs w:val="44"/>
        </w:rPr>
        <w:t xml:space="preserve">[6] MySQL </w:t>
      </w:r>
      <w:r>
        <w:rPr>
          <w:rFonts w:ascii="楷体_GB2312" w:eastAsia="楷体_GB2312" w:hint="eastAsia"/>
          <w:b/>
          <w:sz w:val="44"/>
          <w:szCs w:val="44"/>
        </w:rPr>
        <w:t>官方文档. https://dev.mysql.com/doc/</w:t>
      </w:r>
    </w:p>
    <w:p w14:paraId="53EFCA16" w14:textId="77777777" w:rsidR="00B076A2" w:rsidRDefault="00B076A2">
      <w:pPr>
        <w:rPr>
          <w:rFonts w:ascii="楷体_GB2312" w:eastAsia="楷体_GB2312"/>
          <w:b/>
          <w:sz w:val="44"/>
          <w:szCs w:val="44"/>
        </w:rPr>
      </w:pPr>
    </w:p>
    <w:p w14:paraId="7D5CAC1D" w14:textId="77777777" w:rsidR="00B076A2" w:rsidRDefault="00B076A2">
      <w:pPr>
        <w:rPr>
          <w:rFonts w:ascii="楷体_GB2312" w:eastAsia="楷体_GB2312" w:hint="eastAsia"/>
          <w:b/>
          <w:sz w:val="44"/>
          <w:szCs w:val="44"/>
        </w:rPr>
      </w:pPr>
      <w:r>
        <w:rPr>
          <w:rFonts w:ascii="楷体_GB2312" w:eastAsia="楷体_GB2312" w:hint="eastAsia"/>
          <w:b/>
          <w:sz w:val="44"/>
          <w:szCs w:val="44"/>
        </w:rPr>
        <w:t>附注</w:t>
      </w:r>
    </w:p>
    <w:p w14:paraId="2F08F6A2" w14:textId="77777777" w:rsidR="00B076A2" w:rsidRDefault="00B076A2">
      <w:pPr>
        <w:rPr>
          <w:rFonts w:ascii="楷体_GB2312" w:eastAsia="楷体_GB2312" w:hint="eastAsia"/>
          <w:b/>
          <w:sz w:val="44"/>
          <w:szCs w:val="44"/>
        </w:rPr>
      </w:pPr>
      <w:r>
        <w:rPr>
          <w:rFonts w:ascii="楷体_GB2312" w:eastAsia="楷体_GB2312" w:hint="eastAsia"/>
          <w:b/>
          <w:sz w:val="44"/>
          <w:szCs w:val="44"/>
        </w:rPr>
        <w:t>如需严格贴合学院模板格式，可将本稿内容复制到模板中“摘要”“目录”“正文”“设计体会与小结”“参考文献”等对应位置，再补充封面个人信息与任务书页信息即可。</w:t>
      </w:r>
    </w:p>
    <w:p w14:paraId="4F52066F" w14:textId="6743CC7E" w:rsidR="00B076A2" w:rsidRDefault="00B076A2">
      <w:pPr>
        <w:rPr>
          <w:rFonts w:ascii="宋体" w:hAnsi="宋体" w:hint="eastAsia"/>
          <w:szCs w:val="21"/>
        </w:rPr>
      </w:pPr>
    </w:p>
    <w:sectPr w:rsidR="00000000">
      <w:pgSz w:w="11906" w:h="16838"/>
      <w:pgMar w:top="1134" w:right="1418" w:bottom="1134" w:left="1797"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4A7DB" w14:textId="77777777" w:rsidR="00B076A2" w:rsidRDefault="00B076A2">
      <w:r>
        <w:separator/>
      </w:r>
    </w:p>
  </w:endnote>
  <w:endnote w:type="continuationSeparator" w:id="0">
    <w:p w14:paraId="158C662E" w14:textId="77777777" w:rsidR="00B076A2" w:rsidRDefault="00B07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
    <w:altName w:val="Times New Roman"/>
    <w:charset w:val="00"/>
    <w:family w:val="roman"/>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0682" w14:textId="77777777" w:rsidR="00B076A2" w:rsidRDefault="00B076A2">
    <w:pPr>
      <w:pStyle w:val="a4"/>
      <w:framePr w:wrap="around" w:vAnchor="text" w:hAnchor="margin" w:xAlign="center" w:y="1"/>
      <w:rPr>
        <w:rStyle w:val="a8"/>
      </w:rPr>
    </w:pPr>
    <w:r>
      <w:fldChar w:fldCharType="begin"/>
    </w:r>
    <w:r>
      <w:rPr>
        <w:rStyle w:val="a8"/>
      </w:rPr>
      <w:instrText xml:space="preserve">PAGE  </w:instrText>
    </w:r>
    <w:r>
      <w:fldChar w:fldCharType="separate"/>
    </w:r>
    <w:r>
      <w:fldChar w:fldCharType="end"/>
    </w:r>
  </w:p>
  <w:p w14:paraId="0B5E6399" w14:textId="77777777" w:rsidR="00B076A2" w:rsidRDefault="00B076A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4825" w14:textId="77777777" w:rsidR="00B076A2" w:rsidRDefault="00B076A2">
    <w:pPr>
      <w:pStyle w:val="a4"/>
      <w:framePr w:wrap="around" w:vAnchor="text" w:hAnchor="margin" w:xAlign="center" w:y="1"/>
      <w:rPr>
        <w:rStyle w:val="a8"/>
      </w:rPr>
    </w:pPr>
    <w:r>
      <w:fldChar w:fldCharType="begin"/>
    </w:r>
    <w:r>
      <w:rPr>
        <w:rStyle w:val="a8"/>
      </w:rPr>
      <w:instrText xml:space="preserve">PAGE  </w:instrText>
    </w:r>
    <w:r>
      <w:fldChar w:fldCharType="separate"/>
    </w:r>
    <w:r>
      <w:rPr>
        <w:rStyle w:val="a8"/>
        <w:lang w:val="en-US" w:eastAsia="zh-CN"/>
      </w:rPr>
      <w:t>17</w:t>
    </w:r>
    <w:r>
      <w:fldChar w:fldCharType="end"/>
    </w:r>
  </w:p>
  <w:p w14:paraId="4F3A7DC5" w14:textId="77777777" w:rsidR="00B076A2" w:rsidRDefault="00B076A2">
    <w:pPr>
      <w:pStyle w:val="a4"/>
      <w:rPr>
        <w:rFonts w:hint="eastAsia"/>
      </w:rPr>
    </w:pPr>
    <w:r>
      <w:rPr>
        <w:rStyle w:val="a8"/>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7BF01" w14:textId="77777777" w:rsidR="00B076A2" w:rsidRDefault="00B076A2">
      <w:r>
        <w:separator/>
      </w:r>
    </w:p>
  </w:footnote>
  <w:footnote w:type="continuationSeparator" w:id="0">
    <w:p w14:paraId="199F5332" w14:textId="77777777" w:rsidR="00B076A2" w:rsidRDefault="00B076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lvl w:ilvl="0">
      <w:start w:val="1"/>
      <w:numFmt w:val="decimal"/>
      <w:suff w:val="nothing"/>
      <w:lvlText w:val="（%1）"/>
      <w:lvlJc w:val="left"/>
    </w:lvl>
  </w:abstractNum>
  <w:abstractNum w:abstractNumId="1" w15:restartNumberingAfterBreak="0">
    <w:nsid w:val="00000007"/>
    <w:multiLevelType w:val="singleLevel"/>
    <w:tmpl w:val="00000007"/>
    <w:lvl w:ilvl="0">
      <w:start w:val="1"/>
      <w:numFmt w:val="decimal"/>
      <w:suff w:val="nothing"/>
      <w:lvlText w:val="（%1）"/>
      <w:lvlJc w:val="left"/>
    </w:lvl>
  </w:abstractNum>
  <w:abstractNum w:abstractNumId="2" w15:restartNumberingAfterBreak="0">
    <w:nsid w:val="00000008"/>
    <w:multiLevelType w:val="singleLevel"/>
    <w:tmpl w:val="00000008"/>
    <w:lvl w:ilvl="0">
      <w:start w:val="4"/>
      <w:numFmt w:val="decimal"/>
      <w:suff w:val="nothing"/>
      <w:lvlText w:val="%1）"/>
      <w:lvlJc w:val="left"/>
    </w:lvl>
  </w:abstractNum>
  <w:abstractNum w:abstractNumId="3" w15:restartNumberingAfterBreak="0">
    <w:nsid w:val="00000009"/>
    <w:multiLevelType w:val="multilevel"/>
    <w:tmpl w:val="00000009"/>
    <w:lvl w:ilvl="0">
      <w:start w:val="1"/>
      <w:numFmt w:val="bullet"/>
      <w:lvlText w:val=""/>
      <w:lvlJc w:val="left"/>
      <w:pPr>
        <w:tabs>
          <w:tab w:val="num" w:pos="780"/>
        </w:tabs>
        <w:ind w:left="780" w:hanging="36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0000000A"/>
    <w:multiLevelType w:val="singleLevel"/>
    <w:tmpl w:val="0000000A"/>
    <w:lvl w:ilvl="0">
      <w:start w:val="1"/>
      <w:numFmt w:val="decimal"/>
      <w:suff w:val="nothing"/>
      <w:lvlText w:val="（%1）"/>
      <w:lvlJc w:val="left"/>
    </w:lvl>
  </w:abstractNum>
  <w:abstractNum w:abstractNumId="5" w15:restartNumberingAfterBreak="0">
    <w:nsid w:val="00000010"/>
    <w:multiLevelType w:val="multilevel"/>
    <w:tmpl w:val="00000010"/>
    <w:lvl w:ilvl="0">
      <w:start w:val="1"/>
      <w:numFmt w:val="bullet"/>
      <w:lvlText w:val=""/>
      <w:lvlJc w:val="left"/>
      <w:pPr>
        <w:tabs>
          <w:tab w:val="num" w:pos="780"/>
        </w:tabs>
        <w:ind w:left="780" w:hanging="36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6" w15:restartNumberingAfterBreak="0">
    <w:nsid w:val="00000011"/>
    <w:multiLevelType w:val="singleLevel"/>
    <w:tmpl w:val="00000011"/>
    <w:lvl w:ilvl="0">
      <w:start w:val="1"/>
      <w:numFmt w:val="upperLetter"/>
      <w:suff w:val="nothing"/>
      <w:lvlText w:val="%1."/>
      <w:lvlJc w:val="left"/>
    </w:lvl>
  </w:abstractNum>
  <w:abstractNum w:abstractNumId="7" w15:restartNumberingAfterBreak="0">
    <w:nsid w:val="00000012"/>
    <w:multiLevelType w:val="singleLevel"/>
    <w:tmpl w:val="00000012"/>
    <w:lvl w:ilvl="0">
      <w:start w:val="1"/>
      <w:numFmt w:val="decimal"/>
      <w:suff w:val="nothing"/>
      <w:lvlText w:val="%1）"/>
      <w:lvlJc w:val="left"/>
    </w:lvl>
  </w:abstractNum>
  <w:abstractNum w:abstractNumId="8" w15:restartNumberingAfterBreak="0">
    <w:nsid w:val="00000013"/>
    <w:multiLevelType w:val="singleLevel"/>
    <w:tmpl w:val="00000013"/>
    <w:lvl w:ilvl="0">
      <w:start w:val="1"/>
      <w:numFmt w:val="decimal"/>
      <w:suff w:val="nothing"/>
      <w:lvlText w:val="%1）"/>
      <w:lvlJc w:val="left"/>
    </w:lvl>
  </w:abstractNum>
  <w:abstractNum w:abstractNumId="9" w15:restartNumberingAfterBreak="0">
    <w:nsid w:val="00000014"/>
    <w:multiLevelType w:val="singleLevel"/>
    <w:tmpl w:val="00000014"/>
    <w:lvl w:ilvl="0">
      <w:start w:val="1"/>
      <w:numFmt w:val="decimal"/>
      <w:lvlText w:val="%1)"/>
      <w:lvlJc w:val="left"/>
      <w:pPr>
        <w:tabs>
          <w:tab w:val="num" w:pos="425"/>
        </w:tabs>
        <w:ind w:left="425" w:hanging="425"/>
      </w:pPr>
      <w:rPr>
        <w:rFonts w:hint="default"/>
      </w:rPr>
    </w:lvl>
  </w:abstractNum>
  <w:num w:numId="1" w16cid:durableId="1113087285">
    <w:abstractNumId w:val="2"/>
  </w:num>
  <w:num w:numId="2" w16cid:durableId="2112385160">
    <w:abstractNumId w:val="4"/>
  </w:num>
  <w:num w:numId="3" w16cid:durableId="1749033913">
    <w:abstractNumId w:val="8"/>
  </w:num>
  <w:num w:numId="4" w16cid:durableId="471556664">
    <w:abstractNumId w:val="7"/>
  </w:num>
  <w:num w:numId="5" w16cid:durableId="1281230091">
    <w:abstractNumId w:val="6"/>
  </w:num>
  <w:num w:numId="6" w16cid:durableId="922178731">
    <w:abstractNumId w:val="1"/>
  </w:num>
  <w:num w:numId="7" w16cid:durableId="1884439166">
    <w:abstractNumId w:val="9"/>
  </w:num>
  <w:num w:numId="8" w16cid:durableId="464389827">
    <w:abstractNumId w:val="0"/>
  </w:num>
  <w:num w:numId="9" w16cid:durableId="623537061">
    <w:abstractNumId w:val="5"/>
  </w:num>
  <w:num w:numId="10" w16cid:durableId="1651053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14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VhYjliNzBhZWU4MmVmYWM4NDdlNGMzNzBjOGExZjMifQ=="/>
  </w:docVars>
  <w:rsids>
    <w:rsidRoot w:val="00172A27"/>
    <w:rsid w:val="0024210F"/>
    <w:rsid w:val="002A3CCA"/>
    <w:rsid w:val="00304F98"/>
    <w:rsid w:val="006C28D2"/>
    <w:rsid w:val="00801FDC"/>
    <w:rsid w:val="00A22FFD"/>
    <w:rsid w:val="00B076A2"/>
    <w:rsid w:val="00C84EA1"/>
    <w:rsid w:val="00E04F5D"/>
    <w:rsid w:val="00E526A2"/>
    <w:rsid w:val="057F5ACA"/>
    <w:rsid w:val="07EC2E3C"/>
    <w:rsid w:val="0903431A"/>
    <w:rsid w:val="11D53575"/>
    <w:rsid w:val="1458267E"/>
    <w:rsid w:val="15442C4C"/>
    <w:rsid w:val="1659292D"/>
    <w:rsid w:val="19D82AAE"/>
    <w:rsid w:val="1B3E0A77"/>
    <w:rsid w:val="236D60F1"/>
    <w:rsid w:val="24C4602A"/>
    <w:rsid w:val="27DC037F"/>
    <w:rsid w:val="29A24DBC"/>
    <w:rsid w:val="2E172F05"/>
    <w:rsid w:val="2E771A1B"/>
    <w:rsid w:val="2FD61611"/>
    <w:rsid w:val="31456F95"/>
    <w:rsid w:val="31AD33DA"/>
    <w:rsid w:val="41EA6141"/>
    <w:rsid w:val="46B362F7"/>
    <w:rsid w:val="4B552F1F"/>
    <w:rsid w:val="4D423F31"/>
    <w:rsid w:val="4E203B38"/>
    <w:rsid w:val="52EC7319"/>
    <w:rsid w:val="561E1164"/>
    <w:rsid w:val="56941CA1"/>
    <w:rsid w:val="5B4437D3"/>
    <w:rsid w:val="5C5B5570"/>
    <w:rsid w:val="5D655D30"/>
    <w:rsid w:val="68CB51B4"/>
    <w:rsid w:val="6F6B2ADD"/>
    <w:rsid w:val="7C244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4"/>
    <o:shapelayout v:ext="edit">
      <o:idmap v:ext="edit" data="1"/>
      <o:rules v:ext="edit">
        <o:r id="V:Rule0" type="connector" idref="#自选图形 41"/>
        <o:r id="V:Rule1" type="connector" idref="#自选图形 40"/>
        <o:r id="V:Rule2" type="connector" idref="#自选图形 39"/>
      </o:rules>
    </o:shapelayout>
  </w:shapeDefaults>
  <w:decimalSymbol w:val="."/>
  <w:listSeparator w:val=","/>
  <w14:docId w14:val="4EDE205F"/>
  <w15:chartTrackingRefBased/>
  <w15:docId w15:val="{E80FAC2E-41F8-43F9-9DDE-49BD930A2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qFormat/>
    <w:pPr>
      <w:keepNext/>
      <w:keepLines/>
      <w:spacing w:before="260" w:after="260" w:line="413" w:lineRule="auto"/>
      <w:outlineLvl w:val="2"/>
    </w:pPr>
    <w:rPr>
      <w:b/>
      <w:sz w:val="32"/>
    </w:rPr>
  </w:style>
  <w:style w:type="paragraph" w:styleId="4">
    <w:name w:val="heading 4"/>
    <w:basedOn w:val="a"/>
    <w:next w:val="a"/>
    <w:link w:val="40"/>
    <w:qFormat/>
    <w:pPr>
      <w:keepNext/>
      <w:keepLines/>
      <w:spacing w:before="280" w:after="290" w:line="372" w:lineRule="auto"/>
      <w:outlineLvl w:val="3"/>
    </w:pPr>
    <w:rPr>
      <w:rFonts w:ascii="Cambria" w:hAnsi="Cambria"/>
      <w:b/>
      <w:bCs/>
      <w:sz w:val="28"/>
      <w:szCs w:val="28"/>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Arial" w:eastAsia="黑体" w:hAnsi="Arial"/>
      <w:b/>
      <w:sz w:val="32"/>
    </w:rPr>
  </w:style>
  <w:style w:type="character" w:customStyle="1" w:styleId="30">
    <w:name w:val="标题 3 字符"/>
    <w:link w:val="3"/>
    <w:rPr>
      <w:b/>
      <w:sz w:val="32"/>
    </w:rPr>
  </w:style>
  <w:style w:type="character" w:customStyle="1" w:styleId="40">
    <w:name w:val="标题 4 字符"/>
    <w:link w:val="4"/>
    <w:rPr>
      <w:rFonts w:ascii="Cambria" w:eastAsia="宋体" w:hAnsi="Cambria" w:cs="Times New Roman"/>
      <w:b/>
      <w:bCs/>
      <w:kern w:val="2"/>
      <w:sz w:val="28"/>
      <w:szCs w:val="28"/>
    </w:rPr>
  </w:style>
  <w:style w:type="paragraph" w:styleId="TOC7">
    <w:name w:val="toc 7"/>
    <w:basedOn w:val="a"/>
    <w:next w:val="a"/>
    <w:pPr>
      <w:ind w:left="1260"/>
      <w:jc w:val="left"/>
    </w:pPr>
    <w:rPr>
      <w:sz w:val="18"/>
      <w:szCs w:val="18"/>
    </w:rPr>
  </w:style>
  <w:style w:type="paragraph" w:styleId="TOC5">
    <w:name w:val="toc 5"/>
    <w:basedOn w:val="a"/>
    <w:next w:val="a"/>
    <w:pPr>
      <w:ind w:left="840"/>
      <w:jc w:val="left"/>
    </w:pPr>
    <w:rPr>
      <w:sz w:val="18"/>
      <w:szCs w:val="18"/>
    </w:rPr>
  </w:style>
  <w:style w:type="paragraph" w:styleId="TOC3">
    <w:name w:val="toc 3"/>
    <w:basedOn w:val="a"/>
    <w:next w:val="a"/>
    <w:pPr>
      <w:ind w:left="420"/>
      <w:jc w:val="left"/>
    </w:pPr>
    <w:rPr>
      <w:i/>
      <w:iCs/>
      <w:sz w:val="20"/>
      <w:szCs w:val="20"/>
    </w:rPr>
  </w:style>
  <w:style w:type="paragraph" w:styleId="TOC8">
    <w:name w:val="toc 8"/>
    <w:basedOn w:val="a"/>
    <w:next w:val="a"/>
    <w:pPr>
      <w:ind w:left="1470"/>
      <w:jc w:val="left"/>
    </w:pPr>
    <w:rPr>
      <w:sz w:val="18"/>
      <w:szCs w:val="18"/>
    </w:rPr>
  </w:style>
  <w:style w:type="paragraph" w:styleId="a3">
    <w:name w:val="Date"/>
    <w:basedOn w:val="a"/>
    <w:next w:val="a"/>
    <w:pPr>
      <w:ind w:leftChars="2500" w:left="100"/>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pPr>
      <w:spacing w:before="120" w:after="120"/>
      <w:jc w:val="left"/>
    </w:pPr>
    <w:rPr>
      <w:b/>
      <w:bCs/>
      <w:caps/>
      <w:sz w:val="20"/>
      <w:szCs w:val="20"/>
    </w:rPr>
  </w:style>
  <w:style w:type="paragraph" w:styleId="TOC4">
    <w:name w:val="toc 4"/>
    <w:basedOn w:val="a"/>
    <w:next w:val="a"/>
    <w:pPr>
      <w:ind w:left="630"/>
      <w:jc w:val="left"/>
    </w:pPr>
    <w:rPr>
      <w:sz w:val="18"/>
      <w:szCs w:val="18"/>
    </w:rPr>
  </w:style>
  <w:style w:type="paragraph" w:styleId="TOC6">
    <w:name w:val="toc 6"/>
    <w:basedOn w:val="a"/>
    <w:next w:val="a"/>
    <w:pPr>
      <w:ind w:left="1050"/>
      <w:jc w:val="left"/>
    </w:pPr>
    <w:rPr>
      <w:sz w:val="18"/>
      <w:szCs w:val="18"/>
    </w:rPr>
  </w:style>
  <w:style w:type="paragraph" w:styleId="TOC2">
    <w:name w:val="toc 2"/>
    <w:basedOn w:val="a"/>
    <w:next w:val="a"/>
    <w:pPr>
      <w:ind w:left="210" w:firstLine="96"/>
      <w:jc w:val="left"/>
      <w:outlineLvl w:val="1"/>
    </w:pPr>
    <w:rPr>
      <w:rFonts w:ascii="宋体" w:hAnsi="宋体"/>
      <w:b/>
      <w:smallCaps/>
      <w:sz w:val="28"/>
      <w:szCs w:val="28"/>
    </w:rPr>
  </w:style>
  <w:style w:type="paragraph" w:styleId="TOC9">
    <w:name w:val="toc 9"/>
    <w:basedOn w:val="a"/>
    <w:next w:val="a"/>
    <w:pPr>
      <w:ind w:left="1680"/>
      <w:jc w:val="left"/>
    </w:pPr>
    <w:rPr>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a6">
    <w:name w:val="Normal (Web)"/>
    <w:basedOn w:val="a"/>
    <w:pPr>
      <w:widowControl/>
      <w:spacing w:before="100" w:beforeAutospacing="1" w:after="100" w:afterAutospacing="1"/>
      <w:jc w:val="left"/>
    </w:pPr>
    <w:rPr>
      <w:rFonts w:ascii="宋体" w:hAnsi="宋体" w:cs="宋体"/>
      <w:kern w:val="0"/>
      <w:sz w:val="24"/>
    </w:rPr>
  </w:style>
  <w:style w:type="paragraph" w:styleId="a7">
    <w:name w:val="Title"/>
    <w:basedOn w:val="a"/>
    <w:next w:val="a"/>
    <w:uiPriority w:val="10"/>
    <w:qFormat/>
    <w:pPr>
      <w:spacing w:before="240" w:after="60"/>
      <w:jc w:val="center"/>
      <w:outlineLvl w:val="0"/>
    </w:pPr>
    <w:rPr>
      <w:rFonts w:ascii="Cambria" w:hAnsi="Cambria"/>
      <w:b/>
      <w:bCs/>
      <w:sz w:val="32"/>
      <w:szCs w:val="32"/>
    </w:rPr>
  </w:style>
  <w:style w:type="character" w:styleId="a8">
    <w:name w:val="page number"/>
    <w:basedOn w:val="a0"/>
  </w:style>
  <w:style w:type="character" w:styleId="a9">
    <w:name w:val="Hyperlink"/>
    <w:rPr>
      <w:rFonts w:ascii="" w:hAnsi="" w:hint="default"/>
      <w:strike w:val="0"/>
      <w:dstrike w:val="0"/>
      <w:color w:val="000099"/>
      <w:u w:val="none"/>
    </w:rPr>
  </w:style>
  <w:style w:type="paragraph" w:customStyle="1" w:styleId="p0">
    <w:name w:val="p0"/>
    <w:basedOn w:val="a"/>
    <w:pPr>
      <w:widowControl/>
    </w:pPr>
    <w:rPr>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1962</Words>
  <Characters>11184</Characters>
  <Application>Microsoft Office Word</Application>
  <DocSecurity>4</DocSecurity>
  <PresentationFormat/>
  <Lines>93</Lines>
  <Paragraphs>26</Paragraphs>
  <Slides>0</Slides>
  <Notes>0</Notes>
  <HiddenSlides>0</HiddenSlides>
  <MMClips>0</MMClips>
  <ScaleCrop>false</ScaleCrop>
  <Manager/>
  <Company>番茄花园</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课程设计管理暂行规定 </dc:title>
  <dc:subject/>
  <dc:creator>SKYLZY</dc:creator>
  <cp:keywords/>
  <dc:description/>
  <cp:lastModifiedBy>si Hui</cp:lastModifiedBy>
  <cp:revision>2</cp:revision>
  <dcterms:created xsi:type="dcterms:W3CDTF">2026-04-26T14:16:00Z</dcterms:created>
  <dcterms:modified xsi:type="dcterms:W3CDTF">2026-04-26T14:16:00Z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1A27629CE52F4132B1162F969AB4DC12_13</vt:lpwstr>
  </property>
  <property fmtid="{D5CDD505-2E9C-101B-9397-08002B2CF9AE}" pid="4" name="KSOTemplateDocerSaveRecord">
    <vt:lpwstr>eyJoZGlkIjoiMmVhYjliNzBhZWU4MmVmYWM4NDdlNGMzNzBjOGExZjMiLCJ1c2VySWQiOiI1NzUzNjIyNjIifQ==</vt:lpwstr>
  </property>
</Properties>
</file>